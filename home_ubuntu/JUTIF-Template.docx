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D89149" w14:textId="0B1F7865" w:rsidR="005534AB" w:rsidRPr="0048301D" w:rsidRDefault="00463FA0" w:rsidP="005534AB">
      <w:pPr>
        <w:pStyle w:val="JUDUL"/>
        <w:tabs>
          <w:tab w:val="left" w:pos="2977"/>
        </w:tabs>
        <w:rPr>
          <w:rFonts w:cs="Times New Roman"/>
          <w:color w:val="5B9BD5"/>
          <w:szCs w:val="24"/>
        </w:rPr>
      </w:pPr>
      <w:r w:rsidRPr="0048301D">
        <w:rPr>
          <w:rFonts w:cs="Times New Roman"/>
          <w:szCs w:val="24"/>
        </w:rPr>
        <w:t xml:space="preserve">Title in English </w:t>
      </w:r>
      <w:r w:rsidR="00304CC5" w:rsidRPr="0048301D">
        <w:rPr>
          <w:rFonts w:cs="Times New Roman"/>
          <w:szCs w:val="24"/>
        </w:rPr>
        <w:t>(</w:t>
      </w:r>
      <w:r w:rsidRPr="0048301D">
        <w:rPr>
          <w:rFonts w:cs="Times New Roman"/>
          <w:iCs/>
          <w:color w:val="FF0000"/>
          <w:szCs w:val="24"/>
        </w:rPr>
        <w:t>Max 20 Words</w:t>
      </w:r>
      <w:r w:rsidR="00304CC5" w:rsidRPr="0048301D">
        <w:rPr>
          <w:rFonts w:cs="Times New Roman"/>
          <w:szCs w:val="24"/>
        </w:rPr>
        <w:t>)</w:t>
      </w:r>
    </w:p>
    <w:p w14:paraId="424A7C01" w14:textId="574DF045" w:rsidR="005534AB" w:rsidRPr="0048301D" w:rsidRDefault="005534AB" w:rsidP="005534AB">
      <w:pPr>
        <w:pStyle w:val="AUTHOR"/>
        <w:rPr>
          <w:sz w:val="22"/>
          <w:szCs w:val="22"/>
        </w:rPr>
      </w:pPr>
      <w:r w:rsidRPr="0048301D">
        <w:rPr>
          <w:sz w:val="22"/>
          <w:szCs w:val="22"/>
        </w:rPr>
        <w:t>Author</w:t>
      </w:r>
      <w:r w:rsidR="00025A6B" w:rsidRPr="0048301D">
        <w:rPr>
          <w:sz w:val="22"/>
          <w:szCs w:val="22"/>
        </w:rPr>
        <w:t>*</w:t>
      </w:r>
      <w:r w:rsidRPr="0048301D">
        <w:rPr>
          <w:sz w:val="22"/>
          <w:szCs w:val="22"/>
          <w:vertAlign w:val="superscript"/>
        </w:rPr>
        <w:t>1</w:t>
      </w:r>
      <w:r w:rsidRPr="0048301D">
        <w:rPr>
          <w:sz w:val="22"/>
          <w:szCs w:val="22"/>
          <w:lang w:val="id-ID"/>
        </w:rPr>
        <w:t xml:space="preserve">, </w:t>
      </w:r>
      <w:r w:rsidRPr="0048301D">
        <w:rPr>
          <w:sz w:val="22"/>
          <w:szCs w:val="22"/>
        </w:rPr>
        <w:t>Author</w:t>
      </w:r>
      <w:r w:rsidRPr="0048301D">
        <w:rPr>
          <w:sz w:val="22"/>
          <w:szCs w:val="22"/>
          <w:vertAlign w:val="superscript"/>
        </w:rPr>
        <w:t>2</w:t>
      </w:r>
      <w:r w:rsidR="00463FA0" w:rsidRPr="0048301D">
        <w:rPr>
          <w:sz w:val="22"/>
          <w:szCs w:val="22"/>
        </w:rPr>
        <w:t xml:space="preserve">, </w:t>
      </w:r>
      <w:r w:rsidRPr="0048301D">
        <w:rPr>
          <w:sz w:val="22"/>
          <w:szCs w:val="22"/>
        </w:rPr>
        <w:t>Author</w:t>
      </w:r>
      <w:r w:rsidRPr="0048301D">
        <w:rPr>
          <w:sz w:val="22"/>
          <w:szCs w:val="22"/>
          <w:vertAlign w:val="superscript"/>
        </w:rPr>
        <w:t>3</w:t>
      </w:r>
      <w:r w:rsidR="003E38CF" w:rsidRPr="0048301D">
        <w:rPr>
          <w:sz w:val="22"/>
          <w:szCs w:val="22"/>
        </w:rPr>
        <w:t>, Author</w:t>
      </w:r>
      <w:r w:rsidR="003E38CF">
        <w:rPr>
          <w:sz w:val="22"/>
          <w:szCs w:val="22"/>
          <w:vertAlign w:val="superscript"/>
        </w:rPr>
        <w:t>4</w:t>
      </w:r>
      <w:r w:rsidR="003E38CF" w:rsidRPr="0048301D">
        <w:rPr>
          <w:sz w:val="22"/>
          <w:szCs w:val="22"/>
        </w:rPr>
        <w:t>, Author</w:t>
      </w:r>
      <w:r w:rsidR="003E38CF">
        <w:rPr>
          <w:sz w:val="22"/>
          <w:szCs w:val="22"/>
          <w:vertAlign w:val="superscript"/>
        </w:rPr>
        <w:t>5</w:t>
      </w:r>
      <w:r w:rsidR="003E38CF" w:rsidRPr="0048301D">
        <w:rPr>
          <w:sz w:val="22"/>
          <w:szCs w:val="22"/>
          <w:vertAlign w:val="superscript"/>
        </w:rPr>
        <w:t xml:space="preserve"> </w:t>
      </w:r>
      <w:r w:rsidR="00C46587" w:rsidRPr="0048301D">
        <w:rPr>
          <w:color w:val="FF0000"/>
          <w:sz w:val="22"/>
          <w:szCs w:val="22"/>
        </w:rPr>
        <w:t>(Asterisk Mark for Corresponding Author)</w:t>
      </w:r>
    </w:p>
    <w:p w14:paraId="3E840E13" w14:textId="504F1E1D" w:rsidR="005534AB" w:rsidRPr="0048301D" w:rsidRDefault="005534AB" w:rsidP="005534AB">
      <w:pPr>
        <w:pStyle w:val="INSTANSI"/>
        <w:rPr>
          <w:i/>
          <w:sz w:val="22"/>
          <w:szCs w:val="22"/>
        </w:rPr>
      </w:pPr>
      <w:r w:rsidRPr="0048301D">
        <w:rPr>
          <w:sz w:val="22"/>
          <w:szCs w:val="22"/>
          <w:vertAlign w:val="superscript"/>
        </w:rPr>
        <w:t>1</w:t>
      </w:r>
      <w:r w:rsidR="007716CF" w:rsidRPr="0048301D">
        <w:rPr>
          <w:sz w:val="22"/>
          <w:szCs w:val="22"/>
        </w:rPr>
        <w:t xml:space="preserve">Affiliation </w:t>
      </w:r>
      <w:r w:rsidR="00D37291" w:rsidRPr="0048301D">
        <w:rPr>
          <w:color w:val="FF0000"/>
          <w:sz w:val="22"/>
          <w:szCs w:val="22"/>
        </w:rPr>
        <w:t>(</w:t>
      </w:r>
      <w:r w:rsidR="007716CF" w:rsidRPr="0048301D">
        <w:rPr>
          <w:color w:val="FF0000"/>
          <w:sz w:val="22"/>
          <w:szCs w:val="22"/>
        </w:rPr>
        <w:t>Major/Study Program</w:t>
      </w:r>
      <w:r w:rsidR="006743D2" w:rsidRPr="0048301D">
        <w:rPr>
          <w:color w:val="FF0000"/>
          <w:sz w:val="22"/>
          <w:szCs w:val="22"/>
        </w:rPr>
        <w:t xml:space="preserve"> in </w:t>
      </w:r>
      <w:proofErr w:type="spellStart"/>
      <w:r w:rsidR="006743D2" w:rsidRPr="0048301D">
        <w:rPr>
          <w:color w:val="FF0000"/>
          <w:sz w:val="22"/>
          <w:szCs w:val="22"/>
        </w:rPr>
        <w:t>english</w:t>
      </w:r>
      <w:proofErr w:type="spellEnd"/>
      <w:r w:rsidR="00D37291" w:rsidRPr="0048301D">
        <w:rPr>
          <w:color w:val="FF0000"/>
          <w:sz w:val="22"/>
          <w:szCs w:val="22"/>
        </w:rPr>
        <w:t xml:space="preserve">, </w:t>
      </w:r>
      <w:r w:rsidR="007716CF" w:rsidRPr="0048301D">
        <w:rPr>
          <w:color w:val="FF0000"/>
          <w:sz w:val="22"/>
          <w:szCs w:val="22"/>
        </w:rPr>
        <w:t>University, Country</w:t>
      </w:r>
      <w:r w:rsidR="00D37291" w:rsidRPr="0048301D">
        <w:rPr>
          <w:color w:val="FF0000"/>
          <w:sz w:val="22"/>
          <w:szCs w:val="22"/>
        </w:rPr>
        <w:t>)</w:t>
      </w:r>
    </w:p>
    <w:p w14:paraId="6B1CD554" w14:textId="0DF0FB42" w:rsidR="005534AB" w:rsidRPr="0048301D" w:rsidRDefault="005534AB" w:rsidP="005534AB">
      <w:pPr>
        <w:pStyle w:val="INSTANSI"/>
        <w:rPr>
          <w:i/>
          <w:sz w:val="22"/>
          <w:szCs w:val="22"/>
        </w:rPr>
      </w:pPr>
      <w:r w:rsidRPr="0048301D">
        <w:rPr>
          <w:sz w:val="22"/>
          <w:szCs w:val="22"/>
          <w:vertAlign w:val="superscript"/>
        </w:rPr>
        <w:t>2</w:t>
      </w:r>
      <w:r w:rsidR="007716CF" w:rsidRPr="0048301D">
        <w:rPr>
          <w:sz w:val="22"/>
          <w:szCs w:val="22"/>
        </w:rPr>
        <w:t xml:space="preserve">Affiliation </w:t>
      </w:r>
      <w:r w:rsidR="007716CF" w:rsidRPr="0048301D">
        <w:rPr>
          <w:color w:val="FF0000"/>
          <w:sz w:val="22"/>
          <w:szCs w:val="22"/>
        </w:rPr>
        <w:t>(Major/Study Program</w:t>
      </w:r>
      <w:r w:rsidR="006743D2" w:rsidRPr="0048301D">
        <w:rPr>
          <w:color w:val="FF0000"/>
          <w:sz w:val="22"/>
          <w:szCs w:val="22"/>
        </w:rPr>
        <w:t xml:space="preserve"> in </w:t>
      </w:r>
      <w:proofErr w:type="spellStart"/>
      <w:r w:rsidR="006743D2" w:rsidRPr="0048301D">
        <w:rPr>
          <w:color w:val="FF0000"/>
          <w:sz w:val="22"/>
          <w:szCs w:val="22"/>
        </w:rPr>
        <w:t>english</w:t>
      </w:r>
      <w:proofErr w:type="spellEnd"/>
      <w:r w:rsidR="007716CF" w:rsidRPr="0048301D">
        <w:rPr>
          <w:color w:val="FF0000"/>
          <w:sz w:val="22"/>
          <w:szCs w:val="22"/>
        </w:rPr>
        <w:t>, University, Country)</w:t>
      </w:r>
    </w:p>
    <w:p w14:paraId="4C30DCF8" w14:textId="67A91685" w:rsidR="005534AB" w:rsidRPr="0048301D" w:rsidRDefault="005534AB" w:rsidP="005534AB">
      <w:pPr>
        <w:pStyle w:val="INSTANSI"/>
        <w:rPr>
          <w:sz w:val="22"/>
          <w:szCs w:val="22"/>
        </w:rPr>
      </w:pPr>
      <w:r w:rsidRPr="0048301D">
        <w:rPr>
          <w:sz w:val="22"/>
          <w:szCs w:val="22"/>
          <w:vertAlign w:val="superscript"/>
        </w:rPr>
        <w:t>3</w:t>
      </w:r>
      <w:r w:rsidR="00AC72C3" w:rsidRPr="0048301D">
        <w:rPr>
          <w:sz w:val="22"/>
          <w:szCs w:val="22"/>
        </w:rPr>
        <w:t>Computer Science, Techniche University of Wien, Austria</w:t>
      </w:r>
      <w:r w:rsidR="004B09BA">
        <w:rPr>
          <w:sz w:val="22"/>
          <w:szCs w:val="22"/>
        </w:rPr>
        <w:t xml:space="preserve"> </w:t>
      </w:r>
      <w:r w:rsidR="004B09BA" w:rsidRPr="0048301D">
        <w:rPr>
          <w:color w:val="FF0000"/>
          <w:sz w:val="22"/>
          <w:szCs w:val="22"/>
        </w:rPr>
        <w:t>(</w:t>
      </w:r>
      <w:r w:rsidR="004B09BA">
        <w:rPr>
          <w:color w:val="FF0000"/>
          <w:sz w:val="22"/>
          <w:szCs w:val="22"/>
        </w:rPr>
        <w:t>Example</w:t>
      </w:r>
      <w:r w:rsidR="004B09BA" w:rsidRPr="0048301D">
        <w:rPr>
          <w:color w:val="FF0000"/>
          <w:sz w:val="22"/>
          <w:szCs w:val="22"/>
        </w:rPr>
        <w:t>)</w:t>
      </w:r>
    </w:p>
    <w:p w14:paraId="1AE1B176" w14:textId="3C580865" w:rsidR="005570C2" w:rsidRPr="0048301D" w:rsidRDefault="00AC72C3" w:rsidP="005570C2">
      <w:pPr>
        <w:pStyle w:val="INSTANSI"/>
        <w:rPr>
          <w:sz w:val="22"/>
          <w:szCs w:val="22"/>
        </w:rPr>
      </w:pPr>
      <w:r w:rsidRPr="0048301D">
        <w:rPr>
          <w:sz w:val="22"/>
          <w:szCs w:val="22"/>
          <w:vertAlign w:val="superscript"/>
        </w:rPr>
        <w:t>4</w:t>
      </w:r>
      <w:r w:rsidR="00D81F85">
        <w:rPr>
          <w:sz w:val="22"/>
          <w:szCs w:val="22"/>
          <w:vertAlign w:val="superscript"/>
        </w:rPr>
        <w:t>,5</w:t>
      </w:r>
      <w:r w:rsidRPr="0048301D">
        <w:rPr>
          <w:sz w:val="22"/>
          <w:szCs w:val="22"/>
        </w:rPr>
        <w:t xml:space="preserve">Informatics, Universitas </w:t>
      </w:r>
      <w:proofErr w:type="spellStart"/>
      <w:r w:rsidRPr="0048301D">
        <w:rPr>
          <w:sz w:val="22"/>
          <w:szCs w:val="22"/>
        </w:rPr>
        <w:t>Jenderal</w:t>
      </w:r>
      <w:proofErr w:type="spellEnd"/>
      <w:r w:rsidRPr="0048301D">
        <w:rPr>
          <w:sz w:val="22"/>
          <w:szCs w:val="22"/>
        </w:rPr>
        <w:t xml:space="preserve"> </w:t>
      </w:r>
      <w:proofErr w:type="spellStart"/>
      <w:r w:rsidRPr="0048301D">
        <w:rPr>
          <w:sz w:val="22"/>
          <w:szCs w:val="22"/>
        </w:rPr>
        <w:t>Soedirman</w:t>
      </w:r>
      <w:proofErr w:type="spellEnd"/>
      <w:r w:rsidRPr="0048301D">
        <w:rPr>
          <w:sz w:val="22"/>
          <w:szCs w:val="22"/>
        </w:rPr>
        <w:t>, Indonesia</w:t>
      </w:r>
      <w:r w:rsidR="004B09BA">
        <w:rPr>
          <w:sz w:val="22"/>
          <w:szCs w:val="22"/>
        </w:rPr>
        <w:t xml:space="preserve"> </w:t>
      </w:r>
      <w:r w:rsidR="004B09BA" w:rsidRPr="0048301D">
        <w:rPr>
          <w:color w:val="FF0000"/>
          <w:sz w:val="22"/>
          <w:szCs w:val="22"/>
        </w:rPr>
        <w:t>(</w:t>
      </w:r>
      <w:r w:rsidR="004B09BA">
        <w:rPr>
          <w:color w:val="FF0000"/>
          <w:sz w:val="22"/>
          <w:szCs w:val="22"/>
        </w:rPr>
        <w:t>Example</w:t>
      </w:r>
      <w:r w:rsidR="004B09BA" w:rsidRPr="0048301D">
        <w:rPr>
          <w:color w:val="FF0000"/>
          <w:sz w:val="22"/>
          <w:szCs w:val="22"/>
        </w:rPr>
        <w:t>)</w:t>
      </w:r>
      <w:r w:rsidR="00304995">
        <w:rPr>
          <w:color w:val="FF0000"/>
          <w:sz w:val="22"/>
          <w:szCs w:val="22"/>
        </w:rPr>
        <w:t xml:space="preserve"> </w:t>
      </w:r>
    </w:p>
    <w:p w14:paraId="234890E0" w14:textId="77777777" w:rsidR="005570C2" w:rsidRPr="0048301D" w:rsidRDefault="005570C2" w:rsidP="005570C2">
      <w:pPr>
        <w:pStyle w:val="INSTANSI"/>
        <w:rPr>
          <w:color w:val="FF0000"/>
          <w:sz w:val="22"/>
          <w:szCs w:val="22"/>
        </w:rPr>
      </w:pPr>
    </w:p>
    <w:p w14:paraId="5992DFE9" w14:textId="1B900C6F" w:rsidR="005570C2" w:rsidRPr="0048301D" w:rsidRDefault="005570C2" w:rsidP="005570C2">
      <w:pPr>
        <w:pStyle w:val="EMAILAUTHOR"/>
        <w:rPr>
          <w:sz w:val="22"/>
          <w:szCs w:val="22"/>
          <w:lang w:val="id-ID"/>
        </w:rPr>
      </w:pPr>
      <w:r w:rsidRPr="0048301D">
        <w:rPr>
          <w:sz w:val="22"/>
          <w:szCs w:val="22"/>
          <w:lang w:val="id-ID"/>
        </w:rPr>
        <w:t xml:space="preserve">Email: </w:t>
      </w:r>
      <w:r w:rsidRPr="0048301D">
        <w:rPr>
          <w:sz w:val="22"/>
          <w:szCs w:val="22"/>
          <w:vertAlign w:val="superscript"/>
          <w:lang w:val="id-ID"/>
        </w:rPr>
        <w:t>1</w:t>
      </w:r>
      <w:r w:rsidRPr="0048301D">
        <w:rPr>
          <w:sz w:val="22"/>
          <w:szCs w:val="22"/>
        </w:rPr>
        <w:t>author</w:t>
      </w:r>
      <w:r w:rsidRPr="0048301D">
        <w:rPr>
          <w:sz w:val="22"/>
          <w:szCs w:val="22"/>
          <w:lang w:val="id-ID"/>
        </w:rPr>
        <w:t>@email.ac.id</w:t>
      </w:r>
      <w:r w:rsidR="00304995">
        <w:rPr>
          <w:sz w:val="22"/>
          <w:szCs w:val="22"/>
          <w:lang w:val="id-ID"/>
        </w:rPr>
        <w:t xml:space="preserve"> </w:t>
      </w:r>
      <w:r w:rsidR="00304995" w:rsidRPr="0048301D">
        <w:rPr>
          <w:color w:val="FF0000"/>
          <w:sz w:val="22"/>
          <w:szCs w:val="22"/>
        </w:rPr>
        <w:t>(</w:t>
      </w:r>
      <w:r w:rsidR="00304995">
        <w:rPr>
          <w:color w:val="FF0000"/>
          <w:sz w:val="22"/>
          <w:szCs w:val="22"/>
        </w:rPr>
        <w:t>Only email for corresponding author</w:t>
      </w:r>
      <w:r w:rsidR="00304995" w:rsidRPr="0048301D">
        <w:rPr>
          <w:color w:val="FF0000"/>
          <w:sz w:val="22"/>
          <w:szCs w:val="22"/>
        </w:rPr>
        <w:t>)</w:t>
      </w:r>
    </w:p>
    <w:p w14:paraId="72A4E0E2" w14:textId="1948C587" w:rsidR="005570C2" w:rsidRPr="0048301D" w:rsidRDefault="005570C2" w:rsidP="00FB2447">
      <w:pPr>
        <w:pStyle w:val="ABSTRAKTITLE"/>
        <w:spacing w:before="0" w:after="0"/>
        <w:rPr>
          <w:b w:val="0"/>
          <w:sz w:val="22"/>
          <w:szCs w:val="22"/>
        </w:rPr>
      </w:pPr>
      <w:proofErr w:type="gramStart"/>
      <w:r w:rsidRPr="0048301D">
        <w:rPr>
          <w:b w:val="0"/>
          <w:sz w:val="22"/>
          <w:szCs w:val="22"/>
        </w:rPr>
        <w:t>Received :</w:t>
      </w:r>
      <w:proofErr w:type="gramEnd"/>
      <w:r w:rsidRPr="0048301D">
        <w:rPr>
          <w:b w:val="0"/>
          <w:sz w:val="22"/>
          <w:szCs w:val="22"/>
        </w:rPr>
        <w:t xml:space="preserve"> Jun 9, 202</w:t>
      </w:r>
      <w:r w:rsidR="00002600">
        <w:rPr>
          <w:b w:val="0"/>
          <w:sz w:val="22"/>
          <w:szCs w:val="22"/>
        </w:rPr>
        <w:t>5</w:t>
      </w:r>
      <w:r w:rsidRPr="0048301D">
        <w:rPr>
          <w:b w:val="0"/>
          <w:sz w:val="22"/>
          <w:szCs w:val="22"/>
        </w:rPr>
        <w:t xml:space="preserve">; </w:t>
      </w:r>
      <w:proofErr w:type="gramStart"/>
      <w:r w:rsidRPr="0048301D">
        <w:rPr>
          <w:b w:val="0"/>
          <w:sz w:val="22"/>
          <w:szCs w:val="22"/>
        </w:rPr>
        <w:t>Revised :</w:t>
      </w:r>
      <w:proofErr w:type="gramEnd"/>
      <w:r w:rsidRPr="0048301D">
        <w:rPr>
          <w:b w:val="0"/>
          <w:sz w:val="22"/>
          <w:szCs w:val="22"/>
        </w:rPr>
        <w:t xml:space="preserve"> Nov 20, 202</w:t>
      </w:r>
      <w:r w:rsidR="00002600">
        <w:rPr>
          <w:b w:val="0"/>
          <w:sz w:val="22"/>
          <w:szCs w:val="22"/>
        </w:rPr>
        <w:t>5</w:t>
      </w:r>
      <w:r w:rsidRPr="0048301D">
        <w:rPr>
          <w:b w:val="0"/>
          <w:sz w:val="22"/>
          <w:szCs w:val="22"/>
        </w:rPr>
        <w:t xml:space="preserve">; </w:t>
      </w:r>
      <w:proofErr w:type="gramStart"/>
      <w:r w:rsidRPr="0048301D">
        <w:rPr>
          <w:b w:val="0"/>
          <w:sz w:val="22"/>
          <w:szCs w:val="22"/>
        </w:rPr>
        <w:t>Accepted :</w:t>
      </w:r>
      <w:proofErr w:type="gramEnd"/>
      <w:r w:rsidRPr="0048301D">
        <w:rPr>
          <w:b w:val="0"/>
          <w:sz w:val="22"/>
          <w:szCs w:val="22"/>
        </w:rPr>
        <w:t xml:space="preserve"> Nov 22, 202</w:t>
      </w:r>
      <w:r w:rsidR="00002600">
        <w:rPr>
          <w:b w:val="0"/>
          <w:sz w:val="22"/>
          <w:szCs w:val="22"/>
        </w:rPr>
        <w:t>5</w:t>
      </w:r>
      <w:r w:rsidRPr="0048301D">
        <w:rPr>
          <w:b w:val="0"/>
          <w:sz w:val="22"/>
          <w:szCs w:val="22"/>
        </w:rPr>
        <w:t xml:space="preserve">; </w:t>
      </w:r>
      <w:proofErr w:type="gramStart"/>
      <w:r w:rsidRPr="0048301D">
        <w:rPr>
          <w:b w:val="0"/>
          <w:sz w:val="22"/>
          <w:szCs w:val="22"/>
        </w:rPr>
        <w:t>Published :</w:t>
      </w:r>
      <w:proofErr w:type="gramEnd"/>
      <w:r w:rsidRPr="0048301D">
        <w:rPr>
          <w:b w:val="0"/>
          <w:sz w:val="22"/>
          <w:szCs w:val="22"/>
        </w:rPr>
        <w:t xml:space="preserve"> Dec 11, 202</w:t>
      </w:r>
      <w:r w:rsidR="00002600">
        <w:rPr>
          <w:b w:val="0"/>
          <w:sz w:val="22"/>
          <w:szCs w:val="22"/>
        </w:rPr>
        <w:t>5</w:t>
      </w:r>
      <w:r w:rsidR="00FB2447">
        <w:rPr>
          <w:b w:val="0"/>
          <w:sz w:val="22"/>
          <w:szCs w:val="22"/>
        </w:rPr>
        <w:t xml:space="preserve"> </w:t>
      </w:r>
    </w:p>
    <w:p w14:paraId="3A5425E1" w14:textId="77777777" w:rsidR="005570C2" w:rsidRPr="0048301D" w:rsidRDefault="005570C2" w:rsidP="005570C2">
      <w:pPr>
        <w:pStyle w:val="EMAILAUTHOR"/>
        <w:spacing w:after="0"/>
        <w:rPr>
          <w:color w:val="FF0000"/>
          <w:sz w:val="22"/>
          <w:szCs w:val="22"/>
        </w:rPr>
      </w:pPr>
      <w:r w:rsidRPr="0048301D">
        <w:rPr>
          <w:sz w:val="22"/>
          <w:szCs w:val="22"/>
        </w:rPr>
        <w:t xml:space="preserve">Phone </w:t>
      </w:r>
      <w:proofErr w:type="gramStart"/>
      <w:r w:rsidRPr="0048301D">
        <w:rPr>
          <w:sz w:val="22"/>
          <w:szCs w:val="22"/>
        </w:rPr>
        <w:t>Number :</w:t>
      </w:r>
      <w:proofErr w:type="gramEnd"/>
      <w:r w:rsidRPr="0048301D">
        <w:rPr>
          <w:sz w:val="22"/>
          <w:szCs w:val="22"/>
        </w:rPr>
        <w:t xml:space="preserve"> </w:t>
      </w:r>
      <w:proofErr w:type="spellStart"/>
      <w:r w:rsidRPr="0048301D">
        <w:rPr>
          <w:sz w:val="22"/>
          <w:szCs w:val="22"/>
        </w:rPr>
        <w:t>xxxxxxx</w:t>
      </w:r>
      <w:proofErr w:type="spellEnd"/>
      <w:r w:rsidRPr="0048301D">
        <w:rPr>
          <w:sz w:val="22"/>
          <w:szCs w:val="22"/>
        </w:rPr>
        <w:t xml:space="preserve"> (</w:t>
      </w:r>
      <w:proofErr w:type="spellStart"/>
      <w:r w:rsidRPr="0048301D">
        <w:rPr>
          <w:b/>
          <w:color w:val="FF0000"/>
          <w:sz w:val="22"/>
          <w:szCs w:val="22"/>
        </w:rPr>
        <w:t>Whatsapp</w:t>
      </w:r>
      <w:proofErr w:type="spellEnd"/>
      <w:r w:rsidRPr="0048301D">
        <w:rPr>
          <w:b/>
          <w:color w:val="FF0000"/>
          <w:sz w:val="22"/>
          <w:szCs w:val="22"/>
        </w:rPr>
        <w:t>/Cellphone Number, For Corresponding</w:t>
      </w:r>
      <w:r w:rsidRPr="0048301D">
        <w:rPr>
          <w:sz w:val="22"/>
          <w:szCs w:val="22"/>
        </w:rPr>
        <w:t xml:space="preserve">) </w:t>
      </w:r>
    </w:p>
    <w:p w14:paraId="493DF23E" w14:textId="77777777" w:rsidR="005570C2" w:rsidRPr="0048301D" w:rsidRDefault="005570C2" w:rsidP="005570C2">
      <w:pPr>
        <w:pStyle w:val="3AuthorAffiliation"/>
        <w:jc w:val="center"/>
        <w:rPr>
          <w:sz w:val="16"/>
          <w:szCs w:val="18"/>
        </w:rPr>
      </w:pPr>
      <w:r w:rsidRPr="0048301D">
        <w:rPr>
          <w:color w:val="FF0000"/>
          <w:sz w:val="22"/>
          <w:szCs w:val="22"/>
        </w:rPr>
        <w:t>The cellphone number is only for ease of communication and will NOT be displayed in the article</w:t>
      </w:r>
    </w:p>
    <w:p w14:paraId="688315A1" w14:textId="647CD88D" w:rsidR="005570C2" w:rsidRPr="0048301D" w:rsidRDefault="005570C2" w:rsidP="005570C2">
      <w:pPr>
        <w:pStyle w:val="ABSTRAKTITLE"/>
        <w:rPr>
          <w:sz w:val="22"/>
          <w:szCs w:val="22"/>
          <w:lang w:val="en-GB"/>
        </w:rPr>
      </w:pPr>
      <w:r w:rsidRPr="0048301D">
        <w:rPr>
          <w:bCs/>
          <w:noProof/>
          <w:sz w:val="22"/>
          <w:szCs w:val="22"/>
          <w:lang w:val="en-IN"/>
        </w:rPr>
        <mc:AlternateContent>
          <mc:Choice Requires="wps">
            <w:drawing>
              <wp:anchor distT="0" distB="0" distL="114300" distR="114300" simplePos="0" relativeHeight="251659264" behindDoc="0" locked="0" layoutInCell="1" allowOverlap="1" wp14:anchorId="5554C383" wp14:editId="2FDD5AF9">
                <wp:simplePos x="0" y="0"/>
                <wp:positionH relativeFrom="column">
                  <wp:posOffset>-105443</wp:posOffset>
                </wp:positionH>
                <wp:positionV relativeFrom="paragraph">
                  <wp:posOffset>300990</wp:posOffset>
                </wp:positionV>
                <wp:extent cx="5952490" cy="0"/>
                <wp:effectExtent l="0" t="0" r="0" b="0"/>
                <wp:wrapNone/>
                <wp:docPr id="634834257"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4A4DA0" id="_x0000_t32" coordsize="21600,21600" o:spt="32" o:oned="t" path="m,l21600,21600e" filled="f">
                <v:path arrowok="t" fillok="f" o:connecttype="none"/>
                <o:lock v:ext="edit" shapetype="t"/>
              </v:shapetype>
              <v:shape id="Straight Arrow Connector 2" o:spid="_x0000_s1026" type="#_x0000_t32" style="position:absolute;margin-left:-8.3pt;margin-top:23.7pt;width:468.7pt;height:0;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" strokeweight="1.5pt"/>
            </w:pict>
          </mc:Fallback>
        </mc:AlternateContent>
      </w:r>
      <w:r w:rsidRPr="0048301D">
        <w:rPr>
          <w:sz w:val="22"/>
          <w:szCs w:val="22"/>
          <w:lang w:val="en-GB"/>
        </w:rPr>
        <w:t>Abstra</w:t>
      </w:r>
      <w:r w:rsidR="004245AF">
        <w:rPr>
          <w:sz w:val="22"/>
          <w:szCs w:val="22"/>
          <w:lang w:val="en-GB"/>
        </w:rPr>
        <w:t>ct</w:t>
      </w:r>
    </w:p>
    <w:tbl>
      <w:tblPr>
        <w:tblStyle w:val="TableGrid"/>
        <w:tblW w:w="9503" w:type="dxa"/>
        <w:tblInd w:w="-289" w:type="dxa"/>
        <w:tblBorders>
          <w:top w:val="none" w:sz="0" w:space="0" w:color="auto"/>
          <w:left w:val="none" w:sz="0" w:space="0" w:color="auto"/>
          <w:bottom w:val="none" w:sz="0" w:space="0" w:color="auto"/>
          <w:right w:val="none" w:sz="0" w:space="0" w:color="auto"/>
          <w:insideV w:val="none" w:sz="0" w:space="0" w:color="auto"/>
        </w:tblBorders>
        <w:tblLook w:val="04A0" w:firstRow="1" w:lastRow="0" w:firstColumn="1" w:lastColumn="0" w:noHBand="0" w:noVBand="1"/>
      </w:tblPr>
      <w:tblGrid>
        <w:gridCol w:w="9503"/>
      </w:tblGrid>
      <w:tr w:rsidR="005570C2" w:rsidRPr="0048301D" w14:paraId="632C0E7D" w14:textId="77777777" w:rsidTr="0070180B">
        <w:trPr>
          <w:trHeight w:val="2076"/>
        </w:trPr>
        <w:tc>
          <w:tcPr>
            <w:tcW w:w="9503" w:type="dxa"/>
          </w:tcPr>
          <w:p w14:paraId="07E1AAEB" w14:textId="03C314AE" w:rsidR="005570C2" w:rsidRPr="0048301D" w:rsidRDefault="005570C2" w:rsidP="0070180B">
            <w:pPr>
              <w:pStyle w:val="ABSTRAKTITLE"/>
              <w:spacing w:before="0" w:after="0"/>
              <w:jc w:val="both"/>
              <w:rPr>
                <w:b w:val="0"/>
                <w:lang w:val="en-IN"/>
              </w:rPr>
            </w:pPr>
            <w:r w:rsidRPr="0048301D">
              <w:rPr>
                <w:bCs/>
                <w:lang w:val="en-IN"/>
              </w:rPr>
              <w:t>Abstract must be written in English.</w:t>
            </w:r>
            <w:r w:rsidRPr="0048301D">
              <w:rPr>
                <w:b w:val="0"/>
                <w:lang w:val="en-IN"/>
              </w:rPr>
              <w:t xml:space="preserve"> The abstract provides a general description of the contents of the paper and line spacing 1. The maximum length of the abstract is 250 words. If there are foreign terms that have not been standardized, they are written in italics. Citations are not permitted in the abstract section. </w:t>
            </w:r>
            <w:r w:rsidRPr="0048301D">
              <w:rPr>
                <w:bCs/>
                <w:lang w:val="en-IN"/>
              </w:rPr>
              <w:t>The abstract should contain background/problems, research objectives/paper objectives, methods, results/conclusions</w:t>
            </w:r>
            <w:r w:rsidR="00891FCA">
              <w:rPr>
                <w:bCs/>
                <w:lang w:val="en-IN"/>
              </w:rPr>
              <w:t xml:space="preserve"> and findings/impact to knowledge</w:t>
            </w:r>
            <w:r w:rsidRPr="0048301D">
              <w:rPr>
                <w:bCs/>
                <w:lang w:val="en-IN"/>
              </w:rPr>
              <w:t>.</w:t>
            </w:r>
            <w:r w:rsidRPr="0048301D">
              <w:rPr>
                <w:b w:val="0"/>
                <w:lang w:val="en-IN"/>
              </w:rPr>
              <w:t xml:space="preserve"> If there are foreign terms that have not been standardized, they are written in italics. </w:t>
            </w:r>
          </w:p>
          <w:p w14:paraId="77669C49" w14:textId="77777777" w:rsidR="005570C2" w:rsidRPr="0048301D" w:rsidRDefault="005570C2" w:rsidP="0070180B">
            <w:pPr>
              <w:pStyle w:val="ABSTRAKTITLE"/>
              <w:spacing w:before="0" w:after="0"/>
              <w:jc w:val="both"/>
              <w:rPr>
                <w:b w:val="0"/>
                <w:lang w:val="en-IN"/>
              </w:rPr>
            </w:pPr>
          </w:p>
          <w:p w14:paraId="091B0FB0" w14:textId="72D05803" w:rsidR="005570C2" w:rsidRPr="0048301D" w:rsidRDefault="00415082" w:rsidP="0070180B">
            <w:pPr>
              <w:pStyle w:val="ABSTRAKTITLE"/>
              <w:spacing w:before="0" w:after="0"/>
              <w:jc w:val="left"/>
              <w:rPr>
                <w:b w:val="0"/>
                <w:i/>
              </w:rPr>
            </w:pPr>
            <w:proofErr w:type="gramStart"/>
            <w:r w:rsidRPr="0048301D">
              <w:rPr>
                <w:bCs/>
                <w:i/>
                <w:sz w:val="22"/>
                <w:szCs w:val="22"/>
              </w:rPr>
              <w:t xml:space="preserve">Keywords </w:t>
            </w:r>
            <w:r w:rsidR="005570C2" w:rsidRPr="0048301D">
              <w:rPr>
                <w:bCs/>
                <w:i/>
                <w:sz w:val="22"/>
                <w:szCs w:val="22"/>
              </w:rPr>
              <w:t>:</w:t>
            </w:r>
            <w:proofErr w:type="gramEnd"/>
            <w:r w:rsidR="005570C2" w:rsidRPr="0048301D">
              <w:rPr>
                <w:bCs/>
                <w:i/>
                <w:sz w:val="22"/>
                <w:szCs w:val="22"/>
              </w:rPr>
              <w:t xml:space="preserve"> </w:t>
            </w:r>
            <w:r w:rsidR="005570C2" w:rsidRPr="0048301D">
              <w:rPr>
                <w:b w:val="0"/>
                <w:i/>
              </w:rPr>
              <w:t xml:space="preserve">First keyword, </w:t>
            </w:r>
            <w:proofErr w:type="gramStart"/>
            <w:r w:rsidR="005570C2" w:rsidRPr="0048301D">
              <w:rPr>
                <w:b w:val="0"/>
                <w:i/>
              </w:rPr>
              <w:t>Second</w:t>
            </w:r>
            <w:proofErr w:type="gramEnd"/>
            <w:r w:rsidR="005570C2" w:rsidRPr="0048301D">
              <w:rPr>
                <w:b w:val="0"/>
                <w:i/>
              </w:rPr>
              <w:t xml:space="preserve"> keyword, </w:t>
            </w:r>
            <w:proofErr w:type="gramStart"/>
            <w:r w:rsidR="005570C2" w:rsidRPr="0048301D">
              <w:rPr>
                <w:b w:val="0"/>
                <w:i/>
              </w:rPr>
              <w:t>Third</w:t>
            </w:r>
            <w:proofErr w:type="gramEnd"/>
            <w:r w:rsidR="005570C2" w:rsidRPr="0048301D">
              <w:rPr>
                <w:b w:val="0"/>
                <w:i/>
              </w:rPr>
              <w:t xml:space="preserve"> keyword, </w:t>
            </w:r>
            <w:proofErr w:type="gramStart"/>
            <w:r w:rsidR="005570C2" w:rsidRPr="0048301D">
              <w:rPr>
                <w:b w:val="0"/>
                <w:i/>
              </w:rPr>
              <w:t>Fourth</w:t>
            </w:r>
            <w:proofErr w:type="gramEnd"/>
            <w:r w:rsidR="005570C2" w:rsidRPr="0048301D">
              <w:rPr>
                <w:b w:val="0"/>
                <w:i/>
              </w:rPr>
              <w:t xml:space="preserve"> keyword, </w:t>
            </w:r>
            <w:proofErr w:type="gramStart"/>
            <w:r w:rsidR="005570C2" w:rsidRPr="0048301D">
              <w:rPr>
                <w:b w:val="0"/>
                <w:i/>
              </w:rPr>
              <w:t>Fifth</w:t>
            </w:r>
            <w:proofErr w:type="gramEnd"/>
            <w:r w:rsidR="005570C2" w:rsidRPr="0048301D">
              <w:rPr>
                <w:b w:val="0"/>
                <w:i/>
              </w:rPr>
              <w:t xml:space="preserve"> keyword, </w:t>
            </w:r>
            <w:proofErr w:type="gramStart"/>
            <w:r w:rsidR="005570C2" w:rsidRPr="0048301D">
              <w:rPr>
                <w:b w:val="0"/>
                <w:i/>
              </w:rPr>
              <w:t>Sixth</w:t>
            </w:r>
            <w:proofErr w:type="gramEnd"/>
            <w:r w:rsidR="005570C2" w:rsidRPr="0048301D">
              <w:rPr>
                <w:b w:val="0"/>
                <w:i/>
              </w:rPr>
              <w:t xml:space="preserve"> keyword; Alphabetic Ordered.</w:t>
            </w:r>
          </w:p>
          <w:p w14:paraId="36868F16" w14:textId="77777777" w:rsidR="00B76F61" w:rsidRPr="0048301D" w:rsidRDefault="00B76F61" w:rsidP="0070180B">
            <w:pPr>
              <w:pStyle w:val="ABSTRAKTITLE"/>
              <w:spacing w:before="0" w:after="0"/>
              <w:jc w:val="left"/>
              <w:rPr>
                <w:bCs/>
                <w:i/>
                <w:sz w:val="22"/>
                <w:szCs w:val="22"/>
              </w:rPr>
            </w:pPr>
          </w:p>
        </w:tc>
      </w:tr>
      <w:tr w:rsidR="005570C2" w:rsidRPr="0048301D" w14:paraId="3FBE2ED2" w14:textId="77777777" w:rsidTr="0070180B">
        <w:tc>
          <w:tcPr>
            <w:tcW w:w="9503" w:type="dxa"/>
            <w:vAlign w:val="bottom"/>
          </w:tcPr>
          <w:p w14:paraId="2C34C6E6" w14:textId="77777777" w:rsidR="005570C2" w:rsidRPr="0048301D" w:rsidRDefault="005570C2" w:rsidP="0070180B">
            <w:pPr>
              <w:pStyle w:val="ABSTRAKTITLE"/>
              <w:spacing w:before="0" w:after="0"/>
              <w:jc w:val="right"/>
              <w:rPr>
                <w:bCs/>
                <w:lang w:val="en-IN"/>
              </w:rPr>
            </w:pPr>
          </w:p>
          <w:p w14:paraId="7FBF3832" w14:textId="4DAB365D" w:rsidR="005570C2" w:rsidRPr="00CD7B35" w:rsidRDefault="001E5F07" w:rsidP="009D1839">
            <w:pPr>
              <w:pStyle w:val="ABSTRAKTITLE"/>
              <w:spacing w:before="0" w:after="0"/>
              <w:ind w:left="-104"/>
              <w:jc w:val="right"/>
              <w:rPr>
                <w:bCs/>
                <w:sz w:val="19"/>
                <w:szCs w:val="19"/>
                <w:lang w:val="en-IN"/>
              </w:rPr>
            </w:pPr>
            <w:r w:rsidRPr="003252D5">
              <w:rPr>
                <w:bCs/>
                <w:lang w:val="en-IN"/>
              </w:rPr>
              <w:t>This work is an open access article licensed under a Creative Commons Attribution 4.0 International License.</w:t>
            </w:r>
          </w:p>
          <w:p w14:paraId="65DBE3C7" w14:textId="77777777" w:rsidR="005570C2" w:rsidRPr="0048301D" w:rsidRDefault="005570C2" w:rsidP="0070180B">
            <w:pPr>
              <w:pStyle w:val="ABSTRAKTITLE"/>
              <w:spacing w:before="0" w:after="0"/>
              <w:jc w:val="right"/>
              <w:rPr>
                <w:bCs/>
                <w:lang w:val="en-IN"/>
              </w:rPr>
            </w:pPr>
            <w:r w:rsidRPr="0048301D">
              <w:rPr>
                <w:noProof/>
              </w:rPr>
              <w:drawing>
                <wp:inline distT="0" distB="0" distL="0" distR="0" wp14:anchorId="59F7C8E3" wp14:editId="11E2A2C8">
                  <wp:extent cx="685800" cy="236220"/>
                  <wp:effectExtent l="0" t="0" r="0" b="0"/>
                  <wp:docPr id="1291260595" name="Picture 1291260595">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498099" name="Picture 535498099">
                            <a:hlinkClick r:id="rId8"/>
                          </pic:cNvPr>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685800" cy="236220"/>
                          </a:xfrm>
                          <a:prstGeom prst="rect">
                            <a:avLst/>
                          </a:prstGeom>
                          <a:noFill/>
                          <a:ln>
                            <a:noFill/>
                          </a:ln>
                        </pic:spPr>
                      </pic:pic>
                    </a:graphicData>
                  </a:graphic>
                </wp:inline>
              </w:drawing>
            </w:r>
            <w:r w:rsidRPr="0048301D">
              <w:rPr>
                <w:bCs/>
                <w:lang w:val="en-IN"/>
              </w:rPr>
              <w:t xml:space="preserve"> </w:t>
            </w:r>
          </w:p>
        </w:tc>
      </w:tr>
    </w:tbl>
    <w:p w14:paraId="32AEA668" w14:textId="496BFB76" w:rsidR="005570C2" w:rsidRPr="0048301D" w:rsidRDefault="005570C2" w:rsidP="004E39BA">
      <w:pPr>
        <w:pStyle w:val="ABSTRAKTITLE"/>
        <w:jc w:val="both"/>
        <w:rPr>
          <w:bCs/>
          <w:lang w:val="en-IN"/>
        </w:rPr>
      </w:pPr>
      <w:r w:rsidRPr="0048301D">
        <w:rPr>
          <w:bCs/>
          <w:noProof/>
          <w:lang w:val="en-IN"/>
        </w:rPr>
        <mc:AlternateContent>
          <mc:Choice Requires="wps">
            <w:drawing>
              <wp:anchor distT="0" distB="0" distL="114300" distR="114300" simplePos="0" relativeHeight="251660288" behindDoc="0" locked="0" layoutInCell="1" allowOverlap="1" wp14:anchorId="3E8B7EDD" wp14:editId="088EC492">
                <wp:simplePos x="0" y="0"/>
                <wp:positionH relativeFrom="column">
                  <wp:posOffset>-161290</wp:posOffset>
                </wp:positionH>
                <wp:positionV relativeFrom="paragraph">
                  <wp:posOffset>94673</wp:posOffset>
                </wp:positionV>
                <wp:extent cx="5952490" cy="0"/>
                <wp:effectExtent l="0" t="0" r="0" b="0"/>
                <wp:wrapNone/>
                <wp:docPr id="2013041825"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52490" cy="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01F3EFA" id="Straight Arrow Connector 1" o:spid="_x0000_s1026" type="#_x0000_t32" style="position:absolute;margin-left:-12.7pt;margin-top:7.45pt;width:468.7pt;height:0;flip:y;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" strokeweight="1.5pt"/>
            </w:pict>
          </mc:Fallback>
        </mc:AlternateContent>
      </w:r>
    </w:p>
    <w:p w14:paraId="519D8F83" w14:textId="5E4E74A7" w:rsidR="001D03C8" w:rsidRPr="0048301D" w:rsidRDefault="00105EDD" w:rsidP="00142550">
      <w:pPr>
        <w:pStyle w:val="BODYPARAGRAP"/>
        <w:numPr>
          <w:ilvl w:val="0"/>
          <w:numId w:val="4"/>
        </w:numPr>
        <w:ind w:left="567" w:hanging="578"/>
        <w:rPr>
          <w:rFonts w:ascii="Times New Roman" w:hAnsi="Times New Roman"/>
          <w:b/>
          <w:color w:val="auto"/>
          <w:sz w:val="24"/>
        </w:rPr>
      </w:pPr>
      <w:r w:rsidRPr="0048301D">
        <w:rPr>
          <w:rFonts w:ascii="Times New Roman" w:hAnsi="Times New Roman"/>
          <w:b/>
          <w:color w:val="auto"/>
          <w:sz w:val="24"/>
        </w:rPr>
        <w:t>INTRODUCTION</w:t>
      </w:r>
    </w:p>
    <w:p w14:paraId="7F78C728" w14:textId="314E97B5" w:rsidR="00222595" w:rsidRPr="00222595" w:rsidRDefault="00222595" w:rsidP="00222595">
      <w:pPr>
        <w:pStyle w:val="BODYPARAGRAP"/>
        <w:ind w:firstLine="567"/>
        <w:rPr>
          <w:rFonts w:ascii="Times New Roman" w:hAnsi="Times New Roman"/>
          <w:szCs w:val="22"/>
          <w:lang w:val="en-ID"/>
        </w:rPr>
      </w:pPr>
      <w:proofErr w:type="spellStart"/>
      <w:r w:rsidRPr="00222595">
        <w:rPr>
          <w:rFonts w:ascii="Times New Roman" w:hAnsi="Times New Roman"/>
          <w:b/>
          <w:bCs/>
          <w:lang w:val="en-ID"/>
        </w:rPr>
        <w:t>Jurnal</w:t>
      </w:r>
      <w:proofErr w:type="spellEnd"/>
      <w:r w:rsidRPr="00222595">
        <w:rPr>
          <w:rFonts w:ascii="Times New Roman" w:hAnsi="Times New Roman"/>
          <w:b/>
          <w:bCs/>
          <w:lang w:val="en-ID"/>
        </w:rPr>
        <w:t xml:space="preserve"> Teknik </w:t>
      </w:r>
      <w:proofErr w:type="spellStart"/>
      <w:r w:rsidRPr="00222595">
        <w:rPr>
          <w:rFonts w:ascii="Times New Roman" w:hAnsi="Times New Roman"/>
          <w:b/>
          <w:bCs/>
          <w:lang w:val="en-ID"/>
        </w:rPr>
        <w:t>Informatika</w:t>
      </w:r>
      <w:proofErr w:type="spellEnd"/>
      <w:r w:rsidRPr="00222595">
        <w:rPr>
          <w:rFonts w:ascii="Times New Roman" w:hAnsi="Times New Roman"/>
          <w:b/>
          <w:bCs/>
          <w:lang w:val="en-ID"/>
        </w:rPr>
        <w:t xml:space="preserve"> (JUTIF)</w:t>
      </w:r>
      <w:r w:rsidRPr="00222595">
        <w:rPr>
          <w:rFonts w:ascii="Times New Roman" w:hAnsi="Times New Roman"/>
          <w:lang w:val="en-ID"/>
        </w:rPr>
        <w:t xml:space="preserve"> is a journal, that publishes high-quality research papers in the broad field of Informatics, Information Systems, and Computer Science, which encompasses software engineering, computer systems, computer network, algorithms and computation, and social impact of information and telecommunication technology.</w:t>
      </w:r>
      <w:r>
        <w:rPr>
          <w:rFonts w:ascii="Times New Roman" w:hAnsi="Times New Roman"/>
          <w:lang w:val="en-ID"/>
        </w:rPr>
        <w:t xml:space="preserve"> </w:t>
      </w:r>
      <w:proofErr w:type="spellStart"/>
      <w:r>
        <w:rPr>
          <w:rFonts w:ascii="Times New Roman" w:hAnsi="Times New Roman"/>
          <w:szCs w:val="22"/>
          <w:lang w:val="en-ID"/>
        </w:rPr>
        <w:t>Jurnal</w:t>
      </w:r>
      <w:proofErr w:type="spellEnd"/>
      <w:r>
        <w:rPr>
          <w:rFonts w:ascii="Times New Roman" w:hAnsi="Times New Roman"/>
          <w:szCs w:val="22"/>
          <w:lang w:val="en-ID"/>
        </w:rPr>
        <w:t xml:space="preserve"> Teknik </w:t>
      </w:r>
      <w:proofErr w:type="spellStart"/>
      <w:r>
        <w:rPr>
          <w:rFonts w:ascii="Times New Roman" w:hAnsi="Times New Roman"/>
          <w:szCs w:val="22"/>
          <w:lang w:val="en-ID"/>
        </w:rPr>
        <w:t>Informatika</w:t>
      </w:r>
      <w:proofErr w:type="spellEnd"/>
      <w:r>
        <w:rPr>
          <w:rFonts w:ascii="Times New Roman" w:hAnsi="Times New Roman"/>
          <w:szCs w:val="22"/>
          <w:lang w:val="en-ID"/>
        </w:rPr>
        <w:t xml:space="preserve"> </w:t>
      </w:r>
      <w:r w:rsidRPr="0048301D">
        <w:rPr>
          <w:rFonts w:ascii="Times New Roman" w:hAnsi="Times New Roman"/>
          <w:szCs w:val="22"/>
          <w:lang w:val="en-ID"/>
        </w:rPr>
        <w:t>(</w:t>
      </w:r>
      <w:r>
        <w:rPr>
          <w:rFonts w:ascii="Times New Roman" w:hAnsi="Times New Roman"/>
          <w:szCs w:val="22"/>
          <w:lang w:val="en-ID"/>
        </w:rPr>
        <w:t>JUTIF</w:t>
      </w:r>
      <w:r w:rsidRPr="0048301D">
        <w:rPr>
          <w:rFonts w:ascii="Times New Roman" w:hAnsi="Times New Roman"/>
          <w:szCs w:val="22"/>
          <w:lang w:val="en-ID"/>
        </w:rPr>
        <w:t>)</w:t>
      </w:r>
      <w:r>
        <w:rPr>
          <w:rFonts w:ascii="Times New Roman" w:hAnsi="Times New Roman"/>
          <w:szCs w:val="22"/>
          <w:lang w:val="en-ID"/>
        </w:rPr>
        <w:t xml:space="preserve"> </w:t>
      </w:r>
      <w:r w:rsidRPr="0048301D">
        <w:rPr>
          <w:rFonts w:ascii="Times New Roman" w:hAnsi="Times New Roman"/>
          <w:szCs w:val="22"/>
          <w:lang w:val="en-ID"/>
        </w:rPr>
        <w:t xml:space="preserve">publishes papers </w:t>
      </w:r>
      <w:r>
        <w:rPr>
          <w:rFonts w:ascii="Times New Roman" w:hAnsi="Times New Roman"/>
          <w:szCs w:val="22"/>
          <w:lang w:val="en-ID"/>
        </w:rPr>
        <w:t xml:space="preserve">bimonthly, </w:t>
      </w:r>
      <w:r w:rsidRPr="0048301D">
        <w:rPr>
          <w:rFonts w:ascii="Times New Roman" w:hAnsi="Times New Roman"/>
          <w:szCs w:val="22"/>
          <w:lang w:val="en-ID"/>
        </w:rPr>
        <w:t xml:space="preserve">in </w:t>
      </w:r>
      <w:r>
        <w:rPr>
          <w:rFonts w:ascii="Times New Roman" w:hAnsi="Times New Roman"/>
          <w:szCs w:val="22"/>
          <w:lang w:val="en-ID"/>
        </w:rPr>
        <w:t xml:space="preserve">February, April, June, August, </w:t>
      </w:r>
      <w:r w:rsidRPr="0048301D">
        <w:rPr>
          <w:rFonts w:ascii="Times New Roman" w:hAnsi="Times New Roman"/>
          <w:szCs w:val="22"/>
          <w:lang w:val="en-ID"/>
        </w:rPr>
        <w:t>and December.</w:t>
      </w:r>
    </w:p>
    <w:p w14:paraId="529377C6" w14:textId="502125EB" w:rsidR="00105EDD" w:rsidRPr="00F90CA1" w:rsidRDefault="00105EDD" w:rsidP="00105EDD">
      <w:pPr>
        <w:pStyle w:val="BODYPARAGRAP"/>
        <w:ind w:firstLine="567"/>
        <w:rPr>
          <w:rFonts w:ascii="Times New Roman" w:hAnsi="Times New Roman"/>
          <w:szCs w:val="22"/>
          <w:lang w:val="en-ID"/>
        </w:rPr>
      </w:pPr>
      <w:r w:rsidRPr="0048301D">
        <w:rPr>
          <w:rFonts w:ascii="Times New Roman" w:hAnsi="Times New Roman"/>
          <w:b/>
          <w:bCs/>
          <w:szCs w:val="22"/>
          <w:lang w:val="en-ID"/>
        </w:rPr>
        <w:t xml:space="preserve">Manuscripts </w:t>
      </w:r>
      <w:r w:rsidR="004245AF">
        <w:rPr>
          <w:rFonts w:ascii="Times New Roman" w:hAnsi="Times New Roman"/>
          <w:b/>
          <w:bCs/>
          <w:szCs w:val="22"/>
          <w:lang w:val="en-ID"/>
        </w:rPr>
        <w:t>can</w:t>
      </w:r>
      <w:r w:rsidR="0032271E" w:rsidRPr="0048301D">
        <w:rPr>
          <w:rFonts w:ascii="Times New Roman" w:hAnsi="Times New Roman"/>
          <w:b/>
          <w:bCs/>
          <w:szCs w:val="22"/>
          <w:lang w:val="en-ID"/>
        </w:rPr>
        <w:t xml:space="preserve"> </w:t>
      </w:r>
      <w:r w:rsidRPr="0048301D">
        <w:rPr>
          <w:rFonts w:ascii="Times New Roman" w:hAnsi="Times New Roman"/>
          <w:b/>
          <w:bCs/>
          <w:szCs w:val="22"/>
          <w:lang w:val="en-ID"/>
        </w:rPr>
        <w:t xml:space="preserve">be written in </w:t>
      </w:r>
      <w:r w:rsidR="00C10029" w:rsidRPr="0048301D">
        <w:rPr>
          <w:rFonts w:ascii="Times New Roman" w:hAnsi="Times New Roman"/>
          <w:b/>
          <w:bCs/>
          <w:szCs w:val="22"/>
          <w:lang w:val="en-ID"/>
        </w:rPr>
        <w:t>ENGLISH</w:t>
      </w:r>
      <w:r w:rsidR="004245AF">
        <w:rPr>
          <w:rFonts w:ascii="Times New Roman" w:hAnsi="Times New Roman"/>
          <w:b/>
          <w:bCs/>
          <w:szCs w:val="22"/>
          <w:lang w:val="en-ID"/>
        </w:rPr>
        <w:t xml:space="preserve"> or INDONESIAN</w:t>
      </w:r>
      <w:r w:rsidRPr="0048301D">
        <w:rPr>
          <w:rFonts w:ascii="Times New Roman" w:hAnsi="Times New Roman"/>
          <w:szCs w:val="22"/>
          <w:lang w:val="en-ID"/>
        </w:rPr>
        <w:t>.</w:t>
      </w:r>
      <w:r w:rsidR="004245AF">
        <w:rPr>
          <w:rFonts w:ascii="Times New Roman" w:hAnsi="Times New Roman"/>
          <w:szCs w:val="22"/>
          <w:lang w:val="en-ID"/>
        </w:rPr>
        <w:t xml:space="preserve"> </w:t>
      </w:r>
      <w:r w:rsidR="004245AF" w:rsidRPr="004245AF">
        <w:rPr>
          <w:rFonts w:ascii="Times New Roman" w:hAnsi="Times New Roman"/>
          <w:b/>
          <w:bCs/>
          <w:szCs w:val="22"/>
          <w:lang w:val="en-ID"/>
        </w:rPr>
        <w:t>Article</w:t>
      </w:r>
      <w:r w:rsidR="004245AF">
        <w:rPr>
          <w:rFonts w:ascii="Times New Roman" w:hAnsi="Times New Roman"/>
          <w:szCs w:val="22"/>
          <w:lang w:val="en-ID"/>
        </w:rPr>
        <w:t xml:space="preserve"> </w:t>
      </w:r>
      <w:r w:rsidR="004245AF" w:rsidRPr="004245AF">
        <w:rPr>
          <w:rFonts w:ascii="Times New Roman" w:hAnsi="Times New Roman"/>
          <w:b/>
          <w:bCs/>
          <w:szCs w:val="22"/>
          <w:lang w:val="en-ID"/>
        </w:rPr>
        <w:t>Title, Affiliation, Abstract</w:t>
      </w:r>
      <w:r w:rsidR="004245AF">
        <w:rPr>
          <w:rFonts w:ascii="Times New Roman" w:hAnsi="Times New Roman"/>
          <w:b/>
          <w:bCs/>
          <w:szCs w:val="22"/>
          <w:lang w:val="en-ID"/>
        </w:rPr>
        <w:t>,</w:t>
      </w:r>
      <w:r w:rsidR="004245AF" w:rsidRPr="004245AF">
        <w:rPr>
          <w:rFonts w:ascii="Times New Roman" w:hAnsi="Times New Roman"/>
          <w:b/>
          <w:bCs/>
          <w:szCs w:val="22"/>
          <w:lang w:val="en-ID"/>
        </w:rPr>
        <w:t xml:space="preserve"> and keywords Must be written in ENGLISH</w:t>
      </w:r>
      <w:r w:rsidR="004245AF">
        <w:rPr>
          <w:rFonts w:ascii="Times New Roman" w:hAnsi="Times New Roman"/>
          <w:szCs w:val="22"/>
          <w:lang w:val="en-ID"/>
        </w:rPr>
        <w:t xml:space="preserve">. </w:t>
      </w:r>
      <w:r w:rsidR="00771B1C">
        <w:rPr>
          <w:rFonts w:ascii="Times New Roman" w:hAnsi="Times New Roman"/>
          <w:szCs w:val="22"/>
          <w:lang w:val="en-ID"/>
        </w:rPr>
        <w:t xml:space="preserve">Author(s) </w:t>
      </w:r>
      <w:proofErr w:type="gramStart"/>
      <w:r w:rsidRPr="0048301D">
        <w:rPr>
          <w:rFonts w:ascii="Times New Roman" w:hAnsi="Times New Roman"/>
          <w:szCs w:val="22"/>
          <w:lang w:val="en-ID"/>
        </w:rPr>
        <w:t>are</w:t>
      </w:r>
      <w:proofErr w:type="gramEnd"/>
      <w:r w:rsidRPr="0048301D">
        <w:rPr>
          <w:rFonts w:ascii="Times New Roman" w:hAnsi="Times New Roman"/>
          <w:szCs w:val="22"/>
          <w:lang w:val="en-ID"/>
        </w:rPr>
        <w:t xml:space="preserve"> required to follow these writing instructions</w:t>
      </w:r>
      <w:r w:rsidR="00FD503B" w:rsidRPr="0048301D">
        <w:rPr>
          <w:rFonts w:ascii="Times New Roman" w:hAnsi="Times New Roman"/>
          <w:szCs w:val="22"/>
          <w:lang w:val="en-ID"/>
        </w:rPr>
        <w:t>.</w:t>
      </w:r>
      <w:r w:rsidR="001A214F">
        <w:rPr>
          <w:rFonts w:ascii="Times New Roman" w:hAnsi="Times New Roman"/>
          <w:szCs w:val="22"/>
          <w:lang w:val="en-ID"/>
        </w:rPr>
        <w:t xml:space="preserve"> </w:t>
      </w:r>
      <w:r w:rsidR="001A214F" w:rsidRPr="001A214F">
        <w:rPr>
          <w:rFonts w:ascii="Times New Roman" w:hAnsi="Times New Roman"/>
          <w:b/>
          <w:bCs/>
          <w:spacing w:val="-1"/>
          <w:sz w:val="20"/>
          <w:szCs w:val="20"/>
        </w:rPr>
        <w:t>T</w:t>
      </w:r>
      <w:r w:rsidR="001A214F" w:rsidRPr="001A214F">
        <w:rPr>
          <w:rFonts w:ascii="Times New Roman" w:hAnsi="Times New Roman"/>
          <w:b/>
          <w:bCs/>
          <w:spacing w:val="1"/>
          <w:sz w:val="20"/>
          <w:szCs w:val="20"/>
        </w:rPr>
        <w:t>h</w:t>
      </w:r>
      <w:r w:rsidR="001A214F" w:rsidRPr="001A214F">
        <w:rPr>
          <w:rFonts w:ascii="Times New Roman" w:hAnsi="Times New Roman"/>
          <w:b/>
          <w:bCs/>
          <w:sz w:val="20"/>
          <w:szCs w:val="20"/>
        </w:rPr>
        <w:t>e</w:t>
      </w:r>
      <w:r w:rsidR="001A214F" w:rsidRPr="001A214F">
        <w:rPr>
          <w:rFonts w:ascii="Times New Roman" w:hAnsi="Times New Roman"/>
          <w:b/>
          <w:bCs/>
          <w:spacing w:val="-4"/>
          <w:sz w:val="20"/>
          <w:szCs w:val="20"/>
        </w:rPr>
        <w:t xml:space="preserve"> </w:t>
      </w:r>
      <w:r w:rsidR="001A214F" w:rsidRPr="001A214F">
        <w:rPr>
          <w:rFonts w:ascii="Times New Roman" w:hAnsi="Times New Roman"/>
          <w:b/>
          <w:bCs/>
          <w:sz w:val="20"/>
          <w:szCs w:val="20"/>
        </w:rPr>
        <w:t>leng</w:t>
      </w:r>
      <w:r w:rsidR="001A214F" w:rsidRPr="001A214F">
        <w:rPr>
          <w:rFonts w:ascii="Times New Roman" w:hAnsi="Times New Roman"/>
          <w:b/>
          <w:bCs/>
          <w:spacing w:val="1"/>
          <w:sz w:val="20"/>
          <w:szCs w:val="20"/>
        </w:rPr>
        <w:t>t</w:t>
      </w:r>
      <w:r w:rsidR="001A214F" w:rsidRPr="001A214F">
        <w:rPr>
          <w:rFonts w:ascii="Times New Roman" w:hAnsi="Times New Roman"/>
          <w:b/>
          <w:bCs/>
          <w:sz w:val="20"/>
          <w:szCs w:val="20"/>
        </w:rPr>
        <w:t>h</w:t>
      </w:r>
      <w:r w:rsidR="001A214F" w:rsidRPr="001A214F">
        <w:rPr>
          <w:rFonts w:ascii="Times New Roman" w:hAnsi="Times New Roman"/>
          <w:b/>
          <w:bCs/>
          <w:spacing w:val="-4"/>
          <w:sz w:val="20"/>
          <w:szCs w:val="20"/>
        </w:rPr>
        <w:t xml:space="preserve"> </w:t>
      </w:r>
      <w:r w:rsidR="001A214F" w:rsidRPr="001A214F">
        <w:rPr>
          <w:rFonts w:ascii="Times New Roman" w:hAnsi="Times New Roman"/>
          <w:b/>
          <w:bCs/>
          <w:spacing w:val="1"/>
          <w:sz w:val="20"/>
          <w:szCs w:val="20"/>
        </w:rPr>
        <w:t>o</w:t>
      </w:r>
      <w:r w:rsidR="001A214F" w:rsidRPr="001A214F">
        <w:rPr>
          <w:rFonts w:ascii="Times New Roman" w:hAnsi="Times New Roman"/>
          <w:b/>
          <w:bCs/>
          <w:sz w:val="20"/>
          <w:szCs w:val="20"/>
        </w:rPr>
        <w:t>f</w:t>
      </w:r>
      <w:r w:rsidR="001A214F" w:rsidRPr="001A214F">
        <w:rPr>
          <w:rFonts w:ascii="Times New Roman" w:hAnsi="Times New Roman"/>
          <w:b/>
          <w:bCs/>
          <w:spacing w:val="-3"/>
          <w:sz w:val="20"/>
          <w:szCs w:val="20"/>
        </w:rPr>
        <w:t xml:space="preserve"> </w:t>
      </w:r>
      <w:r w:rsidR="001A214F" w:rsidRPr="001A214F">
        <w:rPr>
          <w:rFonts w:ascii="Times New Roman" w:hAnsi="Times New Roman"/>
          <w:b/>
          <w:bCs/>
          <w:spacing w:val="1"/>
          <w:sz w:val="20"/>
          <w:szCs w:val="20"/>
        </w:rPr>
        <w:t>th</w:t>
      </w:r>
      <w:r w:rsidR="001A214F" w:rsidRPr="001A214F">
        <w:rPr>
          <w:rFonts w:ascii="Times New Roman" w:hAnsi="Times New Roman"/>
          <w:b/>
          <w:bCs/>
          <w:sz w:val="20"/>
          <w:szCs w:val="20"/>
        </w:rPr>
        <w:t>e</w:t>
      </w:r>
      <w:r w:rsidR="001A214F" w:rsidRPr="001A214F">
        <w:rPr>
          <w:rFonts w:ascii="Times New Roman" w:hAnsi="Times New Roman"/>
          <w:b/>
          <w:bCs/>
          <w:spacing w:val="-1"/>
          <w:sz w:val="20"/>
          <w:szCs w:val="20"/>
        </w:rPr>
        <w:t xml:space="preserve"> m</w:t>
      </w:r>
      <w:r w:rsidR="001A214F" w:rsidRPr="001A214F">
        <w:rPr>
          <w:rFonts w:ascii="Times New Roman" w:hAnsi="Times New Roman"/>
          <w:b/>
          <w:bCs/>
          <w:sz w:val="20"/>
          <w:szCs w:val="20"/>
        </w:rPr>
        <w:t>a</w:t>
      </w:r>
      <w:r w:rsidR="001A214F" w:rsidRPr="001A214F">
        <w:rPr>
          <w:rFonts w:ascii="Times New Roman" w:hAnsi="Times New Roman"/>
          <w:b/>
          <w:bCs/>
          <w:spacing w:val="1"/>
          <w:sz w:val="20"/>
          <w:szCs w:val="20"/>
        </w:rPr>
        <w:t>nu</w:t>
      </w:r>
      <w:r w:rsidR="001A214F" w:rsidRPr="001A214F">
        <w:rPr>
          <w:rFonts w:ascii="Times New Roman" w:hAnsi="Times New Roman"/>
          <w:b/>
          <w:bCs/>
          <w:spacing w:val="-1"/>
          <w:sz w:val="20"/>
          <w:szCs w:val="20"/>
        </w:rPr>
        <w:t>s</w:t>
      </w:r>
      <w:r w:rsidR="001A214F" w:rsidRPr="001A214F">
        <w:rPr>
          <w:rFonts w:ascii="Times New Roman" w:hAnsi="Times New Roman"/>
          <w:b/>
          <w:bCs/>
          <w:sz w:val="20"/>
          <w:szCs w:val="20"/>
        </w:rPr>
        <w:t>cri</w:t>
      </w:r>
      <w:r w:rsidR="001A214F" w:rsidRPr="001A214F">
        <w:rPr>
          <w:rFonts w:ascii="Times New Roman" w:hAnsi="Times New Roman"/>
          <w:b/>
          <w:bCs/>
          <w:spacing w:val="1"/>
          <w:sz w:val="20"/>
          <w:szCs w:val="20"/>
        </w:rPr>
        <w:t>p</w:t>
      </w:r>
      <w:r w:rsidR="001A214F" w:rsidRPr="001A214F">
        <w:rPr>
          <w:rFonts w:ascii="Times New Roman" w:hAnsi="Times New Roman"/>
          <w:b/>
          <w:bCs/>
          <w:sz w:val="20"/>
          <w:szCs w:val="20"/>
        </w:rPr>
        <w:t>t</w:t>
      </w:r>
      <w:r w:rsidR="001A214F" w:rsidRPr="001A214F">
        <w:rPr>
          <w:rFonts w:ascii="Times New Roman" w:hAnsi="Times New Roman"/>
          <w:b/>
          <w:bCs/>
          <w:spacing w:val="-8"/>
          <w:sz w:val="20"/>
          <w:szCs w:val="20"/>
        </w:rPr>
        <w:t xml:space="preserve"> </w:t>
      </w:r>
      <w:r w:rsidR="001A214F" w:rsidRPr="001A214F">
        <w:rPr>
          <w:rFonts w:ascii="Times New Roman" w:hAnsi="Times New Roman"/>
          <w:b/>
          <w:bCs/>
          <w:spacing w:val="2"/>
          <w:sz w:val="20"/>
          <w:szCs w:val="20"/>
        </w:rPr>
        <w:t>i</w:t>
      </w:r>
      <w:r w:rsidR="001A214F" w:rsidRPr="001A214F">
        <w:rPr>
          <w:rFonts w:ascii="Times New Roman" w:hAnsi="Times New Roman"/>
          <w:b/>
          <w:bCs/>
          <w:sz w:val="20"/>
          <w:szCs w:val="20"/>
        </w:rPr>
        <w:t>s</w:t>
      </w:r>
      <w:r w:rsidR="001A214F" w:rsidRPr="001A214F">
        <w:rPr>
          <w:rFonts w:ascii="Times New Roman" w:hAnsi="Times New Roman"/>
          <w:b/>
          <w:bCs/>
          <w:spacing w:val="-2"/>
          <w:sz w:val="20"/>
          <w:szCs w:val="20"/>
        </w:rPr>
        <w:t xml:space="preserve"> </w:t>
      </w:r>
      <w:r w:rsidR="001A214F" w:rsidRPr="001A214F">
        <w:rPr>
          <w:rFonts w:ascii="Times New Roman" w:hAnsi="Times New Roman"/>
          <w:b/>
          <w:bCs/>
          <w:spacing w:val="1"/>
          <w:sz w:val="20"/>
          <w:szCs w:val="20"/>
        </w:rPr>
        <w:t>n</w:t>
      </w:r>
      <w:r w:rsidR="001A214F" w:rsidRPr="001A214F">
        <w:rPr>
          <w:rFonts w:ascii="Times New Roman" w:hAnsi="Times New Roman"/>
          <w:b/>
          <w:bCs/>
          <w:sz w:val="20"/>
          <w:szCs w:val="20"/>
        </w:rPr>
        <w:t>ot</w:t>
      </w:r>
      <w:r w:rsidR="001A214F" w:rsidRPr="001A214F">
        <w:rPr>
          <w:rFonts w:ascii="Times New Roman" w:hAnsi="Times New Roman"/>
          <w:b/>
          <w:bCs/>
          <w:spacing w:val="-2"/>
          <w:sz w:val="20"/>
          <w:szCs w:val="20"/>
        </w:rPr>
        <w:t xml:space="preserve"> </w:t>
      </w:r>
      <w:r w:rsidR="001A214F" w:rsidRPr="001A214F">
        <w:rPr>
          <w:rFonts w:ascii="Times New Roman" w:hAnsi="Times New Roman"/>
          <w:b/>
          <w:bCs/>
          <w:sz w:val="20"/>
          <w:szCs w:val="20"/>
        </w:rPr>
        <w:t>l</w:t>
      </w:r>
      <w:r w:rsidR="001A214F" w:rsidRPr="001A214F">
        <w:rPr>
          <w:rFonts w:ascii="Times New Roman" w:hAnsi="Times New Roman"/>
          <w:b/>
          <w:bCs/>
          <w:spacing w:val="-1"/>
          <w:sz w:val="20"/>
          <w:szCs w:val="20"/>
        </w:rPr>
        <w:t>e</w:t>
      </w:r>
      <w:r w:rsidR="001A214F" w:rsidRPr="001A214F">
        <w:rPr>
          <w:rFonts w:ascii="Times New Roman" w:hAnsi="Times New Roman"/>
          <w:b/>
          <w:bCs/>
          <w:spacing w:val="1"/>
          <w:sz w:val="20"/>
          <w:szCs w:val="20"/>
        </w:rPr>
        <w:t>s</w:t>
      </w:r>
      <w:r w:rsidR="001A214F" w:rsidRPr="001A214F">
        <w:rPr>
          <w:rFonts w:ascii="Times New Roman" w:hAnsi="Times New Roman"/>
          <w:b/>
          <w:bCs/>
          <w:sz w:val="20"/>
          <w:szCs w:val="20"/>
        </w:rPr>
        <w:t>s</w:t>
      </w:r>
      <w:r w:rsidR="001A214F" w:rsidRPr="001A214F">
        <w:rPr>
          <w:rFonts w:ascii="Times New Roman" w:hAnsi="Times New Roman"/>
          <w:b/>
          <w:bCs/>
          <w:spacing w:val="-4"/>
          <w:sz w:val="20"/>
          <w:szCs w:val="20"/>
        </w:rPr>
        <w:t xml:space="preserve"> </w:t>
      </w:r>
      <w:r w:rsidR="001A214F" w:rsidRPr="001A214F">
        <w:rPr>
          <w:rFonts w:ascii="Times New Roman" w:hAnsi="Times New Roman"/>
          <w:b/>
          <w:bCs/>
          <w:spacing w:val="1"/>
          <w:sz w:val="20"/>
          <w:szCs w:val="20"/>
        </w:rPr>
        <w:t>th</w:t>
      </w:r>
      <w:r w:rsidR="001A214F" w:rsidRPr="001A214F">
        <w:rPr>
          <w:rFonts w:ascii="Times New Roman" w:hAnsi="Times New Roman"/>
          <w:b/>
          <w:bCs/>
          <w:sz w:val="20"/>
          <w:szCs w:val="20"/>
        </w:rPr>
        <w:t>an</w:t>
      </w:r>
      <w:r w:rsidR="001A214F" w:rsidRPr="001A214F">
        <w:rPr>
          <w:rFonts w:ascii="Times New Roman" w:hAnsi="Times New Roman"/>
          <w:b/>
          <w:bCs/>
          <w:spacing w:val="-3"/>
          <w:sz w:val="20"/>
          <w:szCs w:val="20"/>
        </w:rPr>
        <w:t xml:space="preserve"> </w:t>
      </w:r>
      <w:r w:rsidR="00A376F9">
        <w:rPr>
          <w:rFonts w:ascii="Times New Roman" w:hAnsi="Times New Roman"/>
          <w:b/>
          <w:bCs/>
          <w:sz w:val="20"/>
          <w:szCs w:val="20"/>
        </w:rPr>
        <w:t>40</w:t>
      </w:r>
      <w:r w:rsidR="001A214F" w:rsidRPr="001A214F">
        <w:rPr>
          <w:rFonts w:ascii="Times New Roman" w:hAnsi="Times New Roman"/>
          <w:b/>
          <w:bCs/>
          <w:sz w:val="20"/>
          <w:szCs w:val="20"/>
        </w:rPr>
        <w:t>00</w:t>
      </w:r>
      <w:r w:rsidR="001A214F" w:rsidRPr="001A214F">
        <w:rPr>
          <w:rFonts w:ascii="Times New Roman" w:hAnsi="Times New Roman"/>
          <w:b/>
          <w:bCs/>
          <w:spacing w:val="-4"/>
          <w:sz w:val="20"/>
          <w:szCs w:val="20"/>
        </w:rPr>
        <w:t xml:space="preserve"> </w:t>
      </w:r>
      <w:r w:rsidR="001A214F" w:rsidRPr="001A214F">
        <w:rPr>
          <w:rFonts w:ascii="Times New Roman" w:hAnsi="Times New Roman"/>
          <w:b/>
          <w:bCs/>
          <w:sz w:val="20"/>
          <w:szCs w:val="20"/>
        </w:rPr>
        <w:t>wor</w:t>
      </w:r>
      <w:r w:rsidR="001A214F" w:rsidRPr="001A214F">
        <w:rPr>
          <w:rFonts w:ascii="Times New Roman" w:hAnsi="Times New Roman"/>
          <w:b/>
          <w:bCs/>
          <w:spacing w:val="3"/>
          <w:sz w:val="20"/>
          <w:szCs w:val="20"/>
        </w:rPr>
        <w:t>d</w:t>
      </w:r>
      <w:r w:rsidR="001A214F" w:rsidRPr="001A214F">
        <w:rPr>
          <w:rFonts w:ascii="Times New Roman" w:hAnsi="Times New Roman"/>
          <w:b/>
          <w:bCs/>
          <w:sz w:val="20"/>
          <w:szCs w:val="20"/>
        </w:rPr>
        <w:t>s</w:t>
      </w:r>
      <w:r w:rsidR="001A214F" w:rsidRPr="001A214F">
        <w:rPr>
          <w:rFonts w:ascii="Times New Roman" w:hAnsi="Times New Roman"/>
          <w:b/>
          <w:bCs/>
          <w:spacing w:val="-6"/>
          <w:sz w:val="20"/>
          <w:szCs w:val="20"/>
        </w:rPr>
        <w:t xml:space="preserve"> </w:t>
      </w:r>
      <w:r w:rsidR="001A214F" w:rsidRPr="001A214F">
        <w:rPr>
          <w:rFonts w:ascii="Times New Roman" w:hAnsi="Times New Roman"/>
          <w:b/>
          <w:bCs/>
          <w:sz w:val="20"/>
          <w:szCs w:val="20"/>
        </w:rPr>
        <w:t>(e</w:t>
      </w:r>
      <w:r w:rsidR="001A214F" w:rsidRPr="001A214F">
        <w:rPr>
          <w:rFonts w:ascii="Times New Roman" w:hAnsi="Times New Roman"/>
          <w:b/>
          <w:bCs/>
          <w:spacing w:val="2"/>
          <w:sz w:val="20"/>
          <w:szCs w:val="20"/>
        </w:rPr>
        <w:t>x</w:t>
      </w:r>
      <w:r w:rsidR="001A214F" w:rsidRPr="001A214F">
        <w:rPr>
          <w:rFonts w:ascii="Times New Roman" w:hAnsi="Times New Roman"/>
          <w:b/>
          <w:bCs/>
          <w:sz w:val="20"/>
          <w:szCs w:val="20"/>
        </w:rPr>
        <w:t>clu</w:t>
      </w:r>
      <w:r w:rsidR="001A214F" w:rsidRPr="001A214F">
        <w:rPr>
          <w:rFonts w:ascii="Times New Roman" w:hAnsi="Times New Roman"/>
          <w:b/>
          <w:bCs/>
          <w:spacing w:val="1"/>
          <w:sz w:val="20"/>
          <w:szCs w:val="20"/>
        </w:rPr>
        <w:t>d</w:t>
      </w:r>
      <w:r w:rsidR="001A214F" w:rsidRPr="001A214F">
        <w:rPr>
          <w:rFonts w:ascii="Times New Roman" w:hAnsi="Times New Roman"/>
          <w:b/>
          <w:bCs/>
          <w:sz w:val="20"/>
          <w:szCs w:val="20"/>
        </w:rPr>
        <w:t>i</w:t>
      </w:r>
      <w:r w:rsidR="001A214F" w:rsidRPr="001A214F">
        <w:rPr>
          <w:rFonts w:ascii="Times New Roman" w:hAnsi="Times New Roman"/>
          <w:b/>
          <w:bCs/>
          <w:spacing w:val="1"/>
          <w:sz w:val="20"/>
          <w:szCs w:val="20"/>
        </w:rPr>
        <w:t>n</w:t>
      </w:r>
      <w:r w:rsidR="001A214F" w:rsidRPr="001A214F">
        <w:rPr>
          <w:rFonts w:ascii="Times New Roman" w:hAnsi="Times New Roman"/>
          <w:b/>
          <w:bCs/>
          <w:sz w:val="20"/>
          <w:szCs w:val="20"/>
        </w:rPr>
        <w:t>g</w:t>
      </w:r>
      <w:r w:rsidR="001A214F" w:rsidRPr="001A214F">
        <w:rPr>
          <w:rFonts w:ascii="Times New Roman" w:hAnsi="Times New Roman"/>
          <w:b/>
          <w:bCs/>
          <w:spacing w:val="-8"/>
          <w:sz w:val="20"/>
          <w:szCs w:val="20"/>
        </w:rPr>
        <w:t xml:space="preserve"> </w:t>
      </w:r>
      <w:r w:rsidR="001A214F" w:rsidRPr="001A214F">
        <w:rPr>
          <w:rFonts w:ascii="Times New Roman" w:hAnsi="Times New Roman"/>
          <w:b/>
          <w:bCs/>
          <w:spacing w:val="1"/>
          <w:sz w:val="20"/>
          <w:szCs w:val="20"/>
        </w:rPr>
        <w:t>ab</w:t>
      </w:r>
      <w:r w:rsidR="001A214F" w:rsidRPr="001A214F">
        <w:rPr>
          <w:rFonts w:ascii="Times New Roman" w:hAnsi="Times New Roman"/>
          <w:b/>
          <w:bCs/>
          <w:spacing w:val="-1"/>
          <w:sz w:val="20"/>
          <w:szCs w:val="20"/>
        </w:rPr>
        <w:t>s</w:t>
      </w:r>
      <w:r w:rsidR="001A214F" w:rsidRPr="001A214F">
        <w:rPr>
          <w:rFonts w:ascii="Times New Roman" w:hAnsi="Times New Roman"/>
          <w:b/>
          <w:bCs/>
          <w:sz w:val="20"/>
          <w:szCs w:val="20"/>
        </w:rPr>
        <w:t>tr</w:t>
      </w:r>
      <w:r w:rsidR="001A214F" w:rsidRPr="001A214F">
        <w:rPr>
          <w:rFonts w:ascii="Times New Roman" w:hAnsi="Times New Roman"/>
          <w:b/>
          <w:bCs/>
          <w:spacing w:val="1"/>
          <w:sz w:val="20"/>
          <w:szCs w:val="20"/>
        </w:rPr>
        <w:t>a</w:t>
      </w:r>
      <w:r w:rsidR="001A214F" w:rsidRPr="001A214F">
        <w:rPr>
          <w:rFonts w:ascii="Times New Roman" w:hAnsi="Times New Roman"/>
          <w:b/>
          <w:bCs/>
          <w:sz w:val="20"/>
          <w:szCs w:val="20"/>
        </w:rPr>
        <w:t>c</w:t>
      </w:r>
      <w:r w:rsidR="001A214F" w:rsidRPr="001A214F">
        <w:rPr>
          <w:rFonts w:ascii="Times New Roman" w:hAnsi="Times New Roman"/>
          <w:b/>
          <w:bCs/>
          <w:spacing w:val="6"/>
          <w:sz w:val="20"/>
          <w:szCs w:val="20"/>
        </w:rPr>
        <w:t>t</w:t>
      </w:r>
      <w:r w:rsidR="001A214F" w:rsidRPr="001A214F">
        <w:rPr>
          <w:rFonts w:ascii="Times New Roman" w:hAnsi="Times New Roman"/>
          <w:b/>
          <w:bCs/>
          <w:sz w:val="20"/>
          <w:szCs w:val="20"/>
        </w:rPr>
        <w:t>,</w:t>
      </w:r>
      <w:r w:rsidR="001A214F" w:rsidRPr="001A214F">
        <w:rPr>
          <w:rFonts w:ascii="Times New Roman" w:hAnsi="Times New Roman"/>
          <w:b/>
          <w:bCs/>
          <w:spacing w:val="-7"/>
          <w:sz w:val="20"/>
          <w:szCs w:val="20"/>
        </w:rPr>
        <w:t xml:space="preserve"> </w:t>
      </w:r>
      <w:r w:rsidR="001A214F" w:rsidRPr="001A214F">
        <w:rPr>
          <w:rFonts w:ascii="Times New Roman" w:hAnsi="Times New Roman"/>
          <w:b/>
          <w:bCs/>
          <w:spacing w:val="1"/>
          <w:sz w:val="20"/>
          <w:szCs w:val="20"/>
        </w:rPr>
        <w:t>au</w:t>
      </w:r>
      <w:r w:rsidR="001A214F" w:rsidRPr="001A214F">
        <w:rPr>
          <w:rFonts w:ascii="Times New Roman" w:hAnsi="Times New Roman"/>
          <w:b/>
          <w:bCs/>
          <w:sz w:val="20"/>
          <w:szCs w:val="20"/>
        </w:rPr>
        <w:t>t</w:t>
      </w:r>
      <w:r w:rsidR="001A214F" w:rsidRPr="001A214F">
        <w:rPr>
          <w:rFonts w:ascii="Times New Roman" w:hAnsi="Times New Roman"/>
          <w:b/>
          <w:bCs/>
          <w:spacing w:val="1"/>
          <w:sz w:val="20"/>
          <w:szCs w:val="20"/>
        </w:rPr>
        <w:t>h</w:t>
      </w:r>
      <w:r w:rsidR="001A214F" w:rsidRPr="001A214F">
        <w:rPr>
          <w:rFonts w:ascii="Times New Roman" w:hAnsi="Times New Roman"/>
          <w:b/>
          <w:bCs/>
          <w:sz w:val="20"/>
          <w:szCs w:val="20"/>
        </w:rPr>
        <w:t>or i</w:t>
      </w:r>
      <w:r w:rsidR="001A214F" w:rsidRPr="001A214F">
        <w:rPr>
          <w:rFonts w:ascii="Times New Roman" w:hAnsi="Times New Roman"/>
          <w:b/>
          <w:bCs/>
          <w:spacing w:val="1"/>
          <w:sz w:val="20"/>
          <w:szCs w:val="20"/>
        </w:rPr>
        <w:t>n</w:t>
      </w:r>
      <w:r w:rsidR="001A214F" w:rsidRPr="001A214F">
        <w:rPr>
          <w:rFonts w:ascii="Times New Roman" w:hAnsi="Times New Roman"/>
          <w:b/>
          <w:bCs/>
          <w:spacing w:val="-1"/>
          <w:sz w:val="20"/>
          <w:szCs w:val="20"/>
        </w:rPr>
        <w:t>f</w:t>
      </w:r>
      <w:r w:rsidR="001A214F" w:rsidRPr="001A214F">
        <w:rPr>
          <w:rFonts w:ascii="Times New Roman" w:hAnsi="Times New Roman"/>
          <w:b/>
          <w:bCs/>
          <w:sz w:val="20"/>
          <w:szCs w:val="20"/>
        </w:rPr>
        <w:t>orma</w:t>
      </w:r>
      <w:r w:rsidR="001A214F" w:rsidRPr="001A214F">
        <w:rPr>
          <w:rFonts w:ascii="Times New Roman" w:hAnsi="Times New Roman"/>
          <w:b/>
          <w:bCs/>
          <w:spacing w:val="1"/>
          <w:sz w:val="20"/>
          <w:szCs w:val="20"/>
        </w:rPr>
        <w:t>t</w:t>
      </w:r>
      <w:r w:rsidR="001A214F" w:rsidRPr="001A214F">
        <w:rPr>
          <w:rFonts w:ascii="Times New Roman" w:hAnsi="Times New Roman"/>
          <w:b/>
          <w:bCs/>
          <w:sz w:val="20"/>
          <w:szCs w:val="20"/>
        </w:rPr>
        <w:t>ion</w:t>
      </w:r>
      <w:r w:rsidR="001A214F" w:rsidRPr="001A214F">
        <w:rPr>
          <w:rFonts w:ascii="Times New Roman" w:hAnsi="Times New Roman"/>
          <w:b/>
          <w:bCs/>
          <w:spacing w:val="-8"/>
          <w:sz w:val="20"/>
          <w:szCs w:val="20"/>
        </w:rPr>
        <w:t xml:space="preserve"> </w:t>
      </w:r>
      <w:r w:rsidR="001A214F" w:rsidRPr="001A214F">
        <w:rPr>
          <w:rFonts w:ascii="Times New Roman" w:hAnsi="Times New Roman"/>
          <w:b/>
          <w:bCs/>
          <w:sz w:val="20"/>
          <w:szCs w:val="20"/>
        </w:rPr>
        <w:t>a</w:t>
      </w:r>
      <w:r w:rsidR="001A214F" w:rsidRPr="001A214F">
        <w:rPr>
          <w:rFonts w:ascii="Times New Roman" w:hAnsi="Times New Roman"/>
          <w:b/>
          <w:bCs/>
          <w:spacing w:val="1"/>
          <w:sz w:val="20"/>
          <w:szCs w:val="20"/>
        </w:rPr>
        <w:t>n</w:t>
      </w:r>
      <w:r w:rsidR="001A214F" w:rsidRPr="001A214F">
        <w:rPr>
          <w:rFonts w:ascii="Times New Roman" w:hAnsi="Times New Roman"/>
          <w:b/>
          <w:bCs/>
          <w:sz w:val="20"/>
          <w:szCs w:val="20"/>
        </w:rPr>
        <w:t>d</w:t>
      </w:r>
      <w:r w:rsidR="001A214F" w:rsidRPr="001A214F">
        <w:rPr>
          <w:rFonts w:ascii="Times New Roman" w:hAnsi="Times New Roman"/>
          <w:b/>
          <w:bCs/>
          <w:spacing w:val="-2"/>
          <w:sz w:val="20"/>
          <w:szCs w:val="20"/>
        </w:rPr>
        <w:t xml:space="preserve"> </w:t>
      </w:r>
      <w:r w:rsidR="001A214F" w:rsidRPr="001A214F">
        <w:rPr>
          <w:rFonts w:ascii="Times New Roman" w:hAnsi="Times New Roman"/>
          <w:b/>
          <w:bCs/>
          <w:sz w:val="20"/>
          <w:szCs w:val="20"/>
        </w:rPr>
        <w:t>r</w:t>
      </w:r>
      <w:r w:rsidR="001A214F" w:rsidRPr="001A214F">
        <w:rPr>
          <w:rFonts w:ascii="Times New Roman" w:hAnsi="Times New Roman"/>
          <w:b/>
          <w:bCs/>
          <w:spacing w:val="-1"/>
          <w:sz w:val="20"/>
          <w:szCs w:val="20"/>
        </w:rPr>
        <w:t>efe</w:t>
      </w:r>
      <w:r w:rsidR="001A214F" w:rsidRPr="001A214F">
        <w:rPr>
          <w:rFonts w:ascii="Times New Roman" w:hAnsi="Times New Roman"/>
          <w:b/>
          <w:bCs/>
          <w:spacing w:val="2"/>
          <w:sz w:val="20"/>
          <w:szCs w:val="20"/>
        </w:rPr>
        <w:t>r</w:t>
      </w:r>
      <w:r w:rsidR="001A214F" w:rsidRPr="001A214F">
        <w:rPr>
          <w:rFonts w:ascii="Times New Roman" w:hAnsi="Times New Roman"/>
          <w:b/>
          <w:bCs/>
          <w:spacing w:val="-1"/>
          <w:sz w:val="20"/>
          <w:szCs w:val="20"/>
        </w:rPr>
        <w:t>e</w:t>
      </w:r>
      <w:r w:rsidR="001A214F" w:rsidRPr="001A214F">
        <w:rPr>
          <w:rFonts w:ascii="Times New Roman" w:hAnsi="Times New Roman"/>
          <w:b/>
          <w:bCs/>
          <w:spacing w:val="1"/>
          <w:sz w:val="20"/>
          <w:szCs w:val="20"/>
        </w:rPr>
        <w:t>n</w:t>
      </w:r>
      <w:r w:rsidR="001A214F" w:rsidRPr="001A214F">
        <w:rPr>
          <w:rFonts w:ascii="Times New Roman" w:hAnsi="Times New Roman"/>
          <w:b/>
          <w:bCs/>
          <w:sz w:val="20"/>
          <w:szCs w:val="20"/>
        </w:rPr>
        <w:t>ce</w:t>
      </w:r>
      <w:r w:rsidR="001A214F" w:rsidRPr="001A214F">
        <w:rPr>
          <w:rFonts w:ascii="Times New Roman" w:hAnsi="Times New Roman"/>
          <w:b/>
          <w:bCs/>
          <w:spacing w:val="-9"/>
          <w:sz w:val="20"/>
          <w:szCs w:val="20"/>
        </w:rPr>
        <w:t xml:space="preserve"> </w:t>
      </w:r>
      <w:r w:rsidR="001A214F" w:rsidRPr="001A214F">
        <w:rPr>
          <w:rFonts w:ascii="Times New Roman" w:hAnsi="Times New Roman"/>
          <w:b/>
          <w:bCs/>
          <w:sz w:val="20"/>
          <w:szCs w:val="20"/>
        </w:rPr>
        <w:t>l</w:t>
      </w:r>
      <w:r w:rsidR="001A214F" w:rsidRPr="001A214F">
        <w:rPr>
          <w:rFonts w:ascii="Times New Roman" w:hAnsi="Times New Roman"/>
          <w:b/>
          <w:bCs/>
          <w:spacing w:val="3"/>
          <w:sz w:val="20"/>
          <w:szCs w:val="20"/>
        </w:rPr>
        <w:t>i</w:t>
      </w:r>
      <w:r w:rsidR="001A214F" w:rsidRPr="001A214F">
        <w:rPr>
          <w:rFonts w:ascii="Times New Roman" w:hAnsi="Times New Roman"/>
          <w:b/>
          <w:bCs/>
          <w:spacing w:val="-1"/>
          <w:sz w:val="20"/>
          <w:szCs w:val="20"/>
        </w:rPr>
        <w:t>s</w:t>
      </w:r>
      <w:r w:rsidR="001A214F" w:rsidRPr="001A214F">
        <w:rPr>
          <w:rFonts w:ascii="Times New Roman" w:hAnsi="Times New Roman"/>
          <w:b/>
          <w:bCs/>
          <w:spacing w:val="3"/>
          <w:sz w:val="20"/>
          <w:szCs w:val="20"/>
        </w:rPr>
        <w:t>t</w:t>
      </w:r>
      <w:r w:rsidR="001A214F" w:rsidRPr="001A214F">
        <w:rPr>
          <w:rFonts w:ascii="Times New Roman" w:hAnsi="Times New Roman"/>
          <w:b/>
          <w:bCs/>
          <w:sz w:val="20"/>
          <w:szCs w:val="20"/>
        </w:rPr>
        <w:t>)</w:t>
      </w:r>
      <w:r w:rsidR="00A376F9">
        <w:rPr>
          <w:rFonts w:ascii="Times New Roman" w:hAnsi="Times New Roman"/>
          <w:b/>
          <w:bCs/>
          <w:sz w:val="20"/>
          <w:szCs w:val="20"/>
        </w:rPr>
        <w:t>.</w:t>
      </w:r>
      <w:r w:rsidR="00984543">
        <w:rPr>
          <w:rFonts w:ascii="Times New Roman" w:hAnsi="Times New Roman"/>
          <w:b/>
          <w:bCs/>
          <w:sz w:val="20"/>
          <w:szCs w:val="20"/>
        </w:rPr>
        <w:t xml:space="preserve"> The minimum Bibliography is 25 references from 5 years latest journals/conferences for research article or 40 references from 5 years latest journals/conferences for literature review.</w:t>
      </w:r>
      <w:r w:rsidR="00F90CA1">
        <w:rPr>
          <w:rFonts w:ascii="Times New Roman" w:hAnsi="Times New Roman"/>
          <w:b/>
          <w:bCs/>
          <w:sz w:val="20"/>
          <w:szCs w:val="20"/>
        </w:rPr>
        <w:t xml:space="preserve"> </w:t>
      </w:r>
      <w:r w:rsidR="00F90CA1">
        <w:rPr>
          <w:rFonts w:ascii="Times New Roman" w:hAnsi="Times New Roman"/>
          <w:sz w:val="20"/>
          <w:szCs w:val="20"/>
        </w:rPr>
        <w:t xml:space="preserve">If the author(s) does not meet these requirements, the article will be rejected in initial </w:t>
      </w:r>
      <w:r w:rsidR="00B676AB">
        <w:rPr>
          <w:rFonts w:ascii="Times New Roman" w:hAnsi="Times New Roman"/>
          <w:sz w:val="20"/>
          <w:szCs w:val="20"/>
        </w:rPr>
        <w:t>desk evaluation</w:t>
      </w:r>
      <w:r w:rsidR="00F90CA1">
        <w:rPr>
          <w:rFonts w:ascii="Times New Roman" w:hAnsi="Times New Roman"/>
          <w:sz w:val="20"/>
          <w:szCs w:val="20"/>
        </w:rPr>
        <w:t>.</w:t>
      </w:r>
    </w:p>
    <w:p w14:paraId="7E66C75C" w14:textId="164107D1" w:rsidR="00105EDD" w:rsidRPr="0048301D" w:rsidRDefault="001273CA" w:rsidP="00105EDD">
      <w:pPr>
        <w:pStyle w:val="BODYPARAGRAP"/>
        <w:ind w:firstLine="567"/>
        <w:rPr>
          <w:rFonts w:ascii="Times New Roman" w:hAnsi="Times New Roman"/>
          <w:szCs w:val="22"/>
          <w:lang w:val="en-ID"/>
        </w:rPr>
      </w:pPr>
      <w:r>
        <w:rPr>
          <w:rFonts w:ascii="Times New Roman" w:hAnsi="Times New Roman"/>
          <w:szCs w:val="22"/>
          <w:lang w:val="en-ID"/>
        </w:rPr>
        <w:t>T</w:t>
      </w:r>
      <w:r w:rsidRPr="0048301D">
        <w:rPr>
          <w:rFonts w:ascii="Times New Roman" w:hAnsi="Times New Roman"/>
          <w:szCs w:val="22"/>
          <w:lang w:val="en-ID"/>
        </w:rPr>
        <w:t xml:space="preserve">he template for this journal can be found at </w:t>
      </w:r>
      <w:hyperlink r:id="rId10" w:history="1">
        <w:r w:rsidRPr="005842AF">
          <w:rPr>
            <w:rStyle w:val="Hyperlink"/>
            <w:rFonts w:ascii="Times New Roman" w:hAnsi="Times New Roman"/>
            <w:szCs w:val="22"/>
            <w:lang w:val="en-ID"/>
          </w:rPr>
          <w:t>https://jutif.if.unsoed.ac.id</w:t>
        </w:r>
      </w:hyperlink>
      <w:r w:rsidRPr="0048301D">
        <w:rPr>
          <w:rFonts w:ascii="Times New Roman" w:hAnsi="Times New Roman"/>
          <w:szCs w:val="22"/>
          <w:lang w:val="en-ID"/>
        </w:rPr>
        <w:t xml:space="preserve">. </w:t>
      </w:r>
      <w:r w:rsidR="00105EDD" w:rsidRPr="0048301D">
        <w:rPr>
          <w:rFonts w:ascii="Times New Roman" w:hAnsi="Times New Roman"/>
          <w:szCs w:val="22"/>
          <w:lang w:val="en-ID"/>
        </w:rPr>
        <w:t xml:space="preserve">This document is a template for writing manuscripts at </w:t>
      </w:r>
      <w:proofErr w:type="spellStart"/>
      <w:r w:rsidR="00FE06AC">
        <w:rPr>
          <w:rFonts w:ascii="Times New Roman" w:hAnsi="Times New Roman"/>
          <w:szCs w:val="22"/>
          <w:lang w:val="en-ID"/>
        </w:rPr>
        <w:t>Jurnal</w:t>
      </w:r>
      <w:proofErr w:type="spellEnd"/>
      <w:r w:rsidR="00FE06AC">
        <w:rPr>
          <w:rFonts w:ascii="Times New Roman" w:hAnsi="Times New Roman"/>
          <w:szCs w:val="22"/>
          <w:lang w:val="en-ID"/>
        </w:rPr>
        <w:t xml:space="preserve"> Teknik </w:t>
      </w:r>
      <w:proofErr w:type="spellStart"/>
      <w:r w:rsidR="00FE06AC">
        <w:rPr>
          <w:rFonts w:ascii="Times New Roman" w:hAnsi="Times New Roman"/>
          <w:szCs w:val="22"/>
          <w:lang w:val="en-ID"/>
        </w:rPr>
        <w:t>Informatika</w:t>
      </w:r>
      <w:proofErr w:type="spellEnd"/>
      <w:r w:rsidR="00FE06AC">
        <w:rPr>
          <w:rFonts w:ascii="Times New Roman" w:hAnsi="Times New Roman"/>
          <w:szCs w:val="22"/>
          <w:lang w:val="en-ID"/>
        </w:rPr>
        <w:t xml:space="preserve"> </w:t>
      </w:r>
      <w:r w:rsidR="00FE06AC" w:rsidRPr="0048301D">
        <w:rPr>
          <w:rFonts w:ascii="Times New Roman" w:hAnsi="Times New Roman"/>
          <w:szCs w:val="22"/>
          <w:lang w:val="en-ID"/>
        </w:rPr>
        <w:t>(</w:t>
      </w:r>
      <w:r w:rsidR="00FE06AC">
        <w:rPr>
          <w:rFonts w:ascii="Times New Roman" w:hAnsi="Times New Roman"/>
          <w:szCs w:val="22"/>
          <w:lang w:val="en-ID"/>
        </w:rPr>
        <w:t>JUTIF</w:t>
      </w:r>
      <w:r w:rsidR="00FE06AC" w:rsidRPr="0048301D">
        <w:rPr>
          <w:rFonts w:ascii="Times New Roman" w:hAnsi="Times New Roman"/>
          <w:szCs w:val="22"/>
          <w:lang w:val="en-ID"/>
        </w:rPr>
        <w:t>)</w:t>
      </w:r>
      <w:r w:rsidR="00105EDD" w:rsidRPr="0048301D">
        <w:rPr>
          <w:rFonts w:ascii="Times New Roman" w:hAnsi="Times New Roman"/>
          <w:szCs w:val="22"/>
          <w:lang w:val="en-ID"/>
        </w:rPr>
        <w:t xml:space="preserve">. The manuscript is typed on standard A4 size paper (21 cm x 29.7 cm) in one column and one space format. Use margins of </w:t>
      </w:r>
      <w:r w:rsidR="00191A17">
        <w:rPr>
          <w:rFonts w:ascii="Times New Roman" w:hAnsi="Times New Roman"/>
          <w:szCs w:val="22"/>
          <w:lang w:val="en-ID"/>
        </w:rPr>
        <w:t>2.5</w:t>
      </w:r>
      <w:r w:rsidR="00105EDD" w:rsidRPr="0048301D">
        <w:rPr>
          <w:rFonts w:ascii="Times New Roman" w:hAnsi="Times New Roman"/>
          <w:szCs w:val="22"/>
          <w:lang w:val="en-ID"/>
        </w:rPr>
        <w:t>-</w:t>
      </w:r>
      <w:r w:rsidR="00191A17">
        <w:rPr>
          <w:rFonts w:ascii="Times New Roman" w:hAnsi="Times New Roman"/>
          <w:szCs w:val="22"/>
          <w:lang w:val="en-ID"/>
        </w:rPr>
        <w:t>2.5</w:t>
      </w:r>
      <w:r w:rsidR="00105EDD" w:rsidRPr="0048301D">
        <w:rPr>
          <w:rFonts w:ascii="Times New Roman" w:hAnsi="Times New Roman"/>
          <w:szCs w:val="22"/>
          <w:lang w:val="en-ID"/>
        </w:rPr>
        <w:t>-</w:t>
      </w:r>
      <w:r w:rsidR="00191A17">
        <w:rPr>
          <w:rFonts w:ascii="Times New Roman" w:hAnsi="Times New Roman"/>
          <w:szCs w:val="22"/>
          <w:lang w:val="en-ID"/>
        </w:rPr>
        <w:t>2</w:t>
      </w:r>
      <w:r w:rsidR="00105EDD" w:rsidRPr="0048301D">
        <w:rPr>
          <w:rFonts w:ascii="Times New Roman" w:hAnsi="Times New Roman"/>
          <w:szCs w:val="22"/>
          <w:lang w:val="en-ID"/>
        </w:rPr>
        <w:t>-</w:t>
      </w:r>
      <w:r w:rsidR="00191A17">
        <w:rPr>
          <w:rFonts w:ascii="Times New Roman" w:hAnsi="Times New Roman"/>
          <w:szCs w:val="22"/>
          <w:lang w:val="en-ID"/>
        </w:rPr>
        <w:t>2.5</w:t>
      </w:r>
      <w:r w:rsidR="00105EDD" w:rsidRPr="0048301D">
        <w:rPr>
          <w:rFonts w:ascii="Times New Roman" w:hAnsi="Times New Roman"/>
          <w:szCs w:val="22"/>
          <w:lang w:val="en-ID"/>
        </w:rPr>
        <w:t xml:space="preserve"> cm (left-top-right-bottom), using </w:t>
      </w:r>
      <w:r w:rsidR="0093162C" w:rsidRPr="0048301D">
        <w:rPr>
          <w:rFonts w:ascii="Times New Roman" w:hAnsi="Times New Roman"/>
          <w:szCs w:val="22"/>
          <w:lang w:val="en-ID"/>
        </w:rPr>
        <w:t xml:space="preserve">Times New Roman </w:t>
      </w:r>
      <w:proofErr w:type="gramStart"/>
      <w:r w:rsidR="00105EDD" w:rsidRPr="0048301D">
        <w:rPr>
          <w:rFonts w:ascii="Times New Roman" w:hAnsi="Times New Roman"/>
          <w:szCs w:val="22"/>
          <w:lang w:val="en-ID"/>
        </w:rPr>
        <w:t>1</w:t>
      </w:r>
      <w:r w:rsidR="0093162C" w:rsidRPr="0048301D">
        <w:rPr>
          <w:rFonts w:ascii="Times New Roman" w:hAnsi="Times New Roman"/>
          <w:szCs w:val="22"/>
          <w:lang w:val="en-ID"/>
        </w:rPr>
        <w:t>1</w:t>
      </w:r>
      <w:r w:rsidR="00105EDD" w:rsidRPr="0048301D">
        <w:rPr>
          <w:rFonts w:ascii="Times New Roman" w:hAnsi="Times New Roman"/>
          <w:szCs w:val="22"/>
          <w:lang w:val="en-ID"/>
        </w:rPr>
        <w:t xml:space="preserve"> point</w:t>
      </w:r>
      <w:proofErr w:type="gramEnd"/>
      <w:r w:rsidR="00105EDD" w:rsidRPr="0048301D">
        <w:rPr>
          <w:rFonts w:ascii="Times New Roman" w:hAnsi="Times New Roman"/>
          <w:szCs w:val="22"/>
          <w:lang w:val="en-ID"/>
        </w:rPr>
        <w:t xml:space="preserve"> font with </w:t>
      </w:r>
      <w:proofErr w:type="gramStart"/>
      <w:r w:rsidR="00EE1FDF">
        <w:rPr>
          <w:rFonts w:ascii="Times New Roman" w:hAnsi="Times New Roman"/>
          <w:szCs w:val="22"/>
          <w:lang w:val="en-ID"/>
        </w:rPr>
        <w:t xml:space="preserve">1.15 </w:t>
      </w:r>
      <w:r w:rsidR="009335E3">
        <w:rPr>
          <w:rFonts w:ascii="Times New Roman" w:hAnsi="Times New Roman"/>
          <w:szCs w:val="22"/>
          <w:lang w:val="en-ID"/>
        </w:rPr>
        <w:t>line</w:t>
      </w:r>
      <w:proofErr w:type="gramEnd"/>
      <w:r w:rsidR="009335E3">
        <w:rPr>
          <w:rFonts w:ascii="Times New Roman" w:hAnsi="Times New Roman"/>
          <w:szCs w:val="22"/>
          <w:lang w:val="en-ID"/>
        </w:rPr>
        <w:t xml:space="preserve"> </w:t>
      </w:r>
      <w:r w:rsidR="00105EDD" w:rsidRPr="0048301D">
        <w:rPr>
          <w:rFonts w:ascii="Times New Roman" w:hAnsi="Times New Roman"/>
          <w:szCs w:val="22"/>
          <w:lang w:val="en-ID"/>
        </w:rPr>
        <w:t xml:space="preserve">spacing. Sending manuscripts to </w:t>
      </w:r>
      <w:proofErr w:type="spellStart"/>
      <w:r w:rsidR="00FF5334">
        <w:rPr>
          <w:rFonts w:ascii="Times New Roman" w:hAnsi="Times New Roman"/>
          <w:szCs w:val="22"/>
          <w:lang w:val="en-ID"/>
        </w:rPr>
        <w:t>Jurnal</w:t>
      </w:r>
      <w:proofErr w:type="spellEnd"/>
      <w:r w:rsidR="00FF5334">
        <w:rPr>
          <w:rFonts w:ascii="Times New Roman" w:hAnsi="Times New Roman"/>
          <w:szCs w:val="22"/>
          <w:lang w:val="en-ID"/>
        </w:rPr>
        <w:t xml:space="preserve"> Teknik </w:t>
      </w:r>
      <w:proofErr w:type="spellStart"/>
      <w:r w:rsidR="00FF5334">
        <w:rPr>
          <w:rFonts w:ascii="Times New Roman" w:hAnsi="Times New Roman"/>
          <w:szCs w:val="22"/>
          <w:lang w:val="en-ID"/>
        </w:rPr>
        <w:t>Informatika</w:t>
      </w:r>
      <w:proofErr w:type="spellEnd"/>
      <w:r w:rsidR="00FF5334">
        <w:rPr>
          <w:rFonts w:ascii="Times New Roman" w:hAnsi="Times New Roman"/>
          <w:szCs w:val="22"/>
          <w:lang w:val="en-ID"/>
        </w:rPr>
        <w:t xml:space="preserve"> </w:t>
      </w:r>
      <w:r w:rsidR="00FF5334" w:rsidRPr="0048301D">
        <w:rPr>
          <w:rFonts w:ascii="Times New Roman" w:hAnsi="Times New Roman"/>
          <w:szCs w:val="22"/>
          <w:lang w:val="en-ID"/>
        </w:rPr>
        <w:t>(</w:t>
      </w:r>
      <w:r w:rsidR="00FF5334">
        <w:rPr>
          <w:rFonts w:ascii="Times New Roman" w:hAnsi="Times New Roman"/>
          <w:szCs w:val="22"/>
          <w:lang w:val="en-ID"/>
        </w:rPr>
        <w:t>JUTIF</w:t>
      </w:r>
      <w:r w:rsidR="00FF5334" w:rsidRPr="0048301D">
        <w:rPr>
          <w:rFonts w:ascii="Times New Roman" w:hAnsi="Times New Roman"/>
          <w:szCs w:val="22"/>
          <w:lang w:val="en-ID"/>
        </w:rPr>
        <w:t>)</w:t>
      </w:r>
      <w:r w:rsidR="00251762" w:rsidRPr="0048301D">
        <w:rPr>
          <w:rFonts w:ascii="Times New Roman" w:hAnsi="Times New Roman"/>
          <w:szCs w:val="22"/>
          <w:lang w:val="en-ID"/>
        </w:rPr>
        <w:t xml:space="preserve"> </w:t>
      </w:r>
      <w:r w:rsidR="00105EDD" w:rsidRPr="0048301D">
        <w:rPr>
          <w:rFonts w:ascii="Times New Roman" w:hAnsi="Times New Roman"/>
          <w:szCs w:val="22"/>
          <w:lang w:val="en-ID"/>
        </w:rPr>
        <w:t xml:space="preserve">must be via the website at </w:t>
      </w:r>
      <w:hyperlink r:id="rId11" w:history="1">
        <w:r w:rsidR="00FF5334" w:rsidRPr="005842AF">
          <w:rPr>
            <w:rStyle w:val="Hyperlink"/>
            <w:rFonts w:ascii="Times New Roman" w:hAnsi="Times New Roman"/>
            <w:szCs w:val="22"/>
            <w:lang w:val="en-ID"/>
          </w:rPr>
          <w:t>https://jutif.if.unsoed.ac.id</w:t>
        </w:r>
      </w:hyperlink>
      <w:r w:rsidR="00FD503B" w:rsidRPr="0048301D">
        <w:rPr>
          <w:rFonts w:ascii="Times New Roman" w:hAnsi="Times New Roman"/>
          <w:szCs w:val="22"/>
          <w:lang w:val="en-ID"/>
        </w:rPr>
        <w:t>.</w:t>
      </w:r>
    </w:p>
    <w:p w14:paraId="47FB0BDC" w14:textId="637FEE2D" w:rsidR="00105EDD" w:rsidRPr="0048301D" w:rsidRDefault="00105EDD" w:rsidP="00105EDD">
      <w:pPr>
        <w:pStyle w:val="BODYPARAGRAP"/>
        <w:ind w:firstLine="567"/>
        <w:rPr>
          <w:rFonts w:ascii="Times New Roman" w:hAnsi="Times New Roman"/>
          <w:szCs w:val="22"/>
          <w:lang w:val="en-ID"/>
        </w:rPr>
      </w:pPr>
      <w:r w:rsidRPr="0048301D">
        <w:rPr>
          <w:rFonts w:ascii="Times New Roman" w:hAnsi="Times New Roman"/>
          <w:szCs w:val="22"/>
          <w:lang w:val="en-ID"/>
        </w:rPr>
        <w:t>The easiest way to write on</w:t>
      </w:r>
      <w:r w:rsidR="00FF5334">
        <w:rPr>
          <w:rFonts w:ascii="Times New Roman" w:hAnsi="Times New Roman"/>
          <w:szCs w:val="22"/>
          <w:lang w:val="en-ID"/>
        </w:rPr>
        <w:t xml:space="preserve"> </w:t>
      </w:r>
      <w:proofErr w:type="spellStart"/>
      <w:r w:rsidR="00FF5334">
        <w:rPr>
          <w:rFonts w:ascii="Times New Roman" w:hAnsi="Times New Roman"/>
          <w:szCs w:val="22"/>
          <w:lang w:val="en-ID"/>
        </w:rPr>
        <w:t>Jurnal</w:t>
      </w:r>
      <w:proofErr w:type="spellEnd"/>
      <w:r w:rsidR="00FF5334">
        <w:rPr>
          <w:rFonts w:ascii="Times New Roman" w:hAnsi="Times New Roman"/>
          <w:szCs w:val="22"/>
          <w:lang w:val="en-ID"/>
        </w:rPr>
        <w:t xml:space="preserve"> Teknik </w:t>
      </w:r>
      <w:proofErr w:type="spellStart"/>
      <w:r w:rsidR="00FF5334">
        <w:rPr>
          <w:rFonts w:ascii="Times New Roman" w:hAnsi="Times New Roman"/>
          <w:szCs w:val="22"/>
          <w:lang w:val="en-ID"/>
        </w:rPr>
        <w:t>Informatika</w:t>
      </w:r>
      <w:proofErr w:type="spellEnd"/>
      <w:r w:rsidR="00FF5334">
        <w:rPr>
          <w:rFonts w:ascii="Times New Roman" w:hAnsi="Times New Roman"/>
          <w:szCs w:val="22"/>
          <w:lang w:val="en-ID"/>
        </w:rPr>
        <w:t xml:space="preserve"> </w:t>
      </w:r>
      <w:r w:rsidR="00FF5334" w:rsidRPr="0048301D">
        <w:rPr>
          <w:rFonts w:ascii="Times New Roman" w:hAnsi="Times New Roman"/>
          <w:szCs w:val="22"/>
          <w:lang w:val="en-ID"/>
        </w:rPr>
        <w:t>(</w:t>
      </w:r>
      <w:r w:rsidR="00FF5334">
        <w:rPr>
          <w:rFonts w:ascii="Times New Roman" w:hAnsi="Times New Roman"/>
          <w:szCs w:val="22"/>
          <w:lang w:val="en-ID"/>
        </w:rPr>
        <w:t>JUTIF</w:t>
      </w:r>
      <w:r w:rsidR="00FF5334" w:rsidRPr="0048301D">
        <w:rPr>
          <w:rFonts w:ascii="Times New Roman" w:hAnsi="Times New Roman"/>
          <w:szCs w:val="22"/>
          <w:lang w:val="en-ID"/>
        </w:rPr>
        <w:t>)</w:t>
      </w:r>
      <w:r w:rsidR="00251762" w:rsidRPr="0048301D">
        <w:rPr>
          <w:rFonts w:ascii="Times New Roman" w:hAnsi="Times New Roman"/>
          <w:szCs w:val="22"/>
          <w:lang w:val="en-ID"/>
        </w:rPr>
        <w:t xml:space="preserve"> </w:t>
      </w:r>
      <w:r w:rsidRPr="0048301D">
        <w:rPr>
          <w:rFonts w:ascii="Times New Roman" w:hAnsi="Times New Roman"/>
          <w:szCs w:val="22"/>
          <w:lang w:val="en-ID"/>
        </w:rPr>
        <w:t>is to directly edit this paper template by filling in the author's paper.</w:t>
      </w:r>
    </w:p>
    <w:p w14:paraId="4629BD13" w14:textId="51B22C4C" w:rsidR="00BE708F" w:rsidRPr="0048301D" w:rsidRDefault="00105EDD" w:rsidP="00BE708F">
      <w:pPr>
        <w:pStyle w:val="BODYPARAGRAP"/>
        <w:ind w:firstLine="567"/>
        <w:rPr>
          <w:rFonts w:ascii="Times New Roman" w:hAnsi="Times New Roman"/>
          <w:szCs w:val="22"/>
          <w:lang w:val="en-ID"/>
        </w:rPr>
      </w:pPr>
      <w:r w:rsidRPr="0048301D">
        <w:rPr>
          <w:rFonts w:ascii="Times New Roman" w:hAnsi="Times New Roman"/>
          <w:szCs w:val="22"/>
          <w:lang w:val="en-ID"/>
        </w:rPr>
        <w:t>Writing citations uses sequential numbering from number 1 to the last bibliography</w:t>
      </w:r>
      <w:r w:rsidR="00BE708F" w:rsidRPr="0048301D">
        <w:rPr>
          <w:rFonts w:ascii="Times New Roman" w:hAnsi="Times New Roman"/>
          <w:szCs w:val="22"/>
          <w:lang w:val="en-ID"/>
        </w:rPr>
        <w:t xml:space="preserve"> </w:t>
      </w:r>
      <w:hyperlink w:anchor="one" w:history="1">
        <w:r w:rsidR="00BE708F" w:rsidRPr="0048301D">
          <w:rPr>
            <w:rStyle w:val="Hyperlink"/>
            <w:rFonts w:ascii="Times New Roman" w:hAnsi="Times New Roman"/>
            <w:szCs w:val="22"/>
            <w:lang w:val="fi-FI"/>
          </w:rPr>
          <w:fldChar w:fldCharType="begin" w:fldLock="1"/>
        </w:r>
        <w:r w:rsidR="00C76483" w:rsidRPr="0048301D">
          <w:rPr>
            <w:rStyle w:val="Hyperlink"/>
            <w:rFonts w:ascii="Times New Roman" w:hAnsi="Times New Roman"/>
            <w:szCs w:val="22"/>
            <w:lang w:val="fi-FI"/>
          </w:rPr>
          <w:instrText>ADDIN CSL_CITATION {"citationItems":[{"id":"ITEM-1","itemData":{"DOI":"10.26634/jse.13.3.15515","author":[{"dropping-particle":"","family":"Ahmad","given":"Jannat","non-dropping-particle":"","parse-names":false,"suffix":""},{"dropping-particle":"","family":"Hasan","given":"Abu ul","non-dropping-particle":"","parse-names":false,"suffix":""},{"dropping-particle":"","family":"Naqvi","given":"Tahreem","non-dropping-particle":"","parse-names":false,"suffix":""},{"dropping-particle":"","family":"Mubeen","given":"Tayyaba","non-dropping-particle":"","parse-names":false,"suffix":""}],"container-title":"Manager’s Journal on Software Engineering","id":"ITEM-1","issue":"1","issued":{"date-parts":[["2019"]]},"page":"32-38","title":"A Review on Software Testing and Its Methodology","type":"article-journal","volume":"13"},"uris":["http://www.mendeley.com/documents/?uuid=94a1fd85-458f-43bc-9866-f6c36706e6ac"]}],"mendeley":{"formattedCitation":"[1]","plainTextFormattedCitation":"[1]","previouslyFormattedCitation":"(Ahmad et al., 2019)"},"properties":{"noteIndex":0},"schema":"https://github.com/citation-style-language/schema/raw/master/csl-citation.json"}</w:instrText>
        </w:r>
        <w:r w:rsidR="00BE708F" w:rsidRPr="0048301D">
          <w:rPr>
            <w:rStyle w:val="Hyperlink"/>
            <w:rFonts w:ascii="Times New Roman" w:hAnsi="Times New Roman"/>
            <w:szCs w:val="22"/>
            <w:lang w:val="fi-FI"/>
          </w:rPr>
          <w:fldChar w:fldCharType="separate"/>
        </w:r>
        <w:r w:rsidR="00C76483" w:rsidRPr="0048301D">
          <w:rPr>
            <w:rStyle w:val="Hyperlink"/>
            <w:rFonts w:ascii="Times New Roman" w:hAnsi="Times New Roman"/>
            <w:noProof/>
            <w:szCs w:val="22"/>
            <w:lang w:val="fi-FI"/>
          </w:rPr>
          <w:t>[1]</w:t>
        </w:r>
        <w:r w:rsidR="00BE708F" w:rsidRPr="0048301D">
          <w:rPr>
            <w:rStyle w:val="Hyperlink"/>
            <w:rFonts w:ascii="Times New Roman" w:hAnsi="Times New Roman"/>
            <w:szCs w:val="22"/>
            <w:lang w:val="en-ID"/>
          </w:rPr>
          <w:fldChar w:fldCharType="end"/>
        </w:r>
      </w:hyperlink>
      <w:r w:rsidR="00BE708F" w:rsidRPr="0048301D">
        <w:rPr>
          <w:rFonts w:ascii="Times New Roman" w:hAnsi="Times New Roman"/>
          <w:szCs w:val="22"/>
          <w:lang w:val="fi-FI"/>
        </w:rPr>
        <w:t xml:space="preserve">. </w:t>
      </w:r>
      <w:r w:rsidRPr="0048301D">
        <w:rPr>
          <w:rFonts w:ascii="Times New Roman" w:hAnsi="Times New Roman"/>
          <w:szCs w:val="22"/>
          <w:lang w:val="en-ID"/>
        </w:rPr>
        <w:t>Writing a bibliography can involve several bibliographies at once</w:t>
      </w:r>
      <w:r w:rsidR="00BE708F" w:rsidRPr="0048301D">
        <w:rPr>
          <w:rFonts w:ascii="Times New Roman" w:hAnsi="Times New Roman"/>
          <w:szCs w:val="22"/>
          <w:lang w:val="en-ID"/>
        </w:rPr>
        <w:t xml:space="preserve"> </w:t>
      </w:r>
      <w:r w:rsidR="00BE708F" w:rsidRPr="0048301D">
        <w:rPr>
          <w:rFonts w:ascii="Times New Roman" w:hAnsi="Times New Roman"/>
          <w:szCs w:val="22"/>
          <w:lang w:val="fi-FI"/>
        </w:rPr>
        <w:fldChar w:fldCharType="begin" w:fldLock="1"/>
      </w:r>
      <w:r w:rsidR="00C76483" w:rsidRPr="0048301D">
        <w:rPr>
          <w:rFonts w:ascii="Times New Roman" w:hAnsi="Times New Roman"/>
          <w:szCs w:val="22"/>
          <w:lang w:val="fi-FI"/>
        </w:rPr>
        <w:instrText>ADDIN CSL_CITATION {"citationItems":[{"id":"ITEM-1","itemData":{"DOI":"10.1007/s11276-016-1439-0","ISSN":"15728196","abstract":"© 2017 Springer Science+Business Media New York The performance of mobile ad hoc networks (MANETs) is significantly affected by the malicious nodes. One of the most common attacks in MANETs is denial of service (DoS); a type of intrusion specifically designed to target service integrity and availability of a certain network node. Hence, it is important to use an efficient intrusion detection system (IDS) that detects and removes the malicious nodes in the network to improve the performance by monitoring the network traffic continuously. The main contribution of this paper is the integration of an IDS into MANETs as a reliable and potent solution. A new approach to intrusion detection is developed based on support vector machine algorithm. The proposed IDS can detect the DoS type attacks at a high detection rate with a simple structure and short computing time. It is shown by extensive computer simulation that the proposed IDS improves the reliability of the network significantly by detecting and removing the malicious nodes in the system. The performance of the suggested approach is independent of the network routing protocol. The detection rate of the system is also not effected by node mobility and network size.","author":[{"dropping-particle":"","family":"Shams","given":"Erfan A.","non-dropping-particle":"","parse-names":false,"suffix":""},{"dropping-particle":"","family":"Rizaner","given":"Ahmet","non-dropping-particle":"","parse-names":false,"suffix":""}],"container-title":"Wireless Networks","id":"ITEM-1","issue":"5","issued":{"date-parts":[["2018"]]},"page":"1821-1829","publisher":"Springer US","title":"A novel support vector machine based intrusion detection system for mobile ad hoc networks","type":"article-journal","volume":"24"},"uris":["http://www.mendeley.com/documents/?uuid=9dfd11e6-2f8c-45b9-a4d4-4f923297b550"]},{"id":"ITEM-2","itemData":{"DOI":"10.1016/j.jocs.2017.03.006","ISSN":"18777503","abstract":"Efficiently detecting network intrusions requires the gathering of sensitive information. This means that one has to collect large amounts of network transactions including high details of recent network transactions. Assessments based on meta-heuristic anomaly are important in the intrusion related network transaction data's exploratory analysis. These assessments are needed to make and deliver predictions related to the intrusion possibility based on the available attribute details that are involved in the network transaction. We were able to utilize the NSL-KDD data set, the binary and multiclass problem with a 20% testing dataset. This paper develops a new hybrid model that can be used to estimate the intrusion scope threshold degree based on the network transaction data's optimal features that were made available for training. The experimental results revealed that the hybrid approach had a significant effect on the minimisation of the computational and time complexity involved when determining the feature association impact scale. The accuracy of the proposed model was measured as 99.81% and 98.56% for the binary class and multiclass NSL-KDD data sets, respectively. However, there are issues with obtaining high false and low false negative rates. A hybrid approach with two main parts is proposed to address these issues. First, data needs to be filtered using the Vote algorithm with Information Gain that combines the probability distributions of these base learners in order to select the important features that positively affect the accuracy of the proposed model. Next, the hybrid algorithm consists of following classifiers: J48, Meta Pagging, RandomTree, REPTree, AdaBoostM1, DecisionStump and NaiveBayes. Based on the results obtained using the proposed model, we observe improved accuracy, high false negative rate, and low false positive rule.","author":[{"dropping-particle":"","family":"Aljawarneh","given":"Shadi","non-dropping-particle":"","parse-names":false,"suffix":""},{"dropping-particle":"","family":"Aldwairi","given":"Monther","non-dropping-particle":"","parse-names":false,"suffix":""},{"dropping-particle":"","family":"Yassein","given":"Muneer Bani","non-dropping-particle":"","parse-names":false,"suffix":""}],"container-title":"Journal of Computational Science","id":"ITEM-2","issue":"1","issued":{"date-parts":[["2018"]]},"page":"152-160","publisher":"Elsevier B.V.","title":"Anomaly-based intrusion detection system through feature selection analysis and building hybrid efficient model","type":"article-journal","volume":"25"},"uris":["http://www.mendeley.com/documents/?uuid=a49566c7-a004-48da-b6d7-62b75fa799d8"]},{"id":"ITEM-3","itemData":{"DOI":"10.1088/1742-6596/1367/1/012011","ISSN":"17426596","abstract":"Learning modality is the sensory sensitivity of the individual when receiving, storing, and conveying information. Each individual has a personal character and varied sex that influences the type of learning modality. Learning modality consists of four types of visual, auditorial, read-write and kinesthetic (VARK). To measure students' learning modalities preference was used VARK Questionnaire 7.1 which contained 16 standard questions through paper media. Paper media is less efficient and effective both in the dissemination and analysis of questionnaires results based on study program and sex, because it made the application of determinants of student-based learning modalities modality using Research and Development (R&amp;D) method with PHP programming language and MySQL database, this application features a percentage analysis of students' learning modalities preference based on study program and sex. This application aims to facilitate the students to know the analysis of modal preference results in accordance with the rules of the limit of the difference of points specified and can display the percentage of overall learning modalities based on sex in accordance with the study program. Based on the results of application acceptance test by students of Faculty of Communication and Informatics Muhammadiyah University of Surakarta known as many as 87% of respondents agreed that the application determinants of learning modalities preference can present information and determine the preferences of learning modalities, easy to use and looks interesting.","author":[{"dropping-particle":"","family":"Kurniawan","given":"Yogiek Indra","non-dropping-particle":"","parse-names":false,"suffix":""},{"dropping-particle":"","family":"Rahmawati","given":"Anggit","non-dropping-particle":"","parse-names":false,"suffix":""},{"dropping-particle":"","family":"Chasanah","given":"Nur","non-dropping-particle":"","parse-names":false,"suffix":""},{"dropping-particle":"","family":"Hanifa","given":"Aini","non-dropping-particle":"","parse-names":false,"suffix":""}],"container-title":"Journal of Physics: Conference Series","id":"ITEM-3","issue":"1","issued":{"date-parts":[["2019"]]},"page":"1-11","title":"Application for determining the modality preference of student learning","type":"paper-conference","volume":"1367"},"uris":["http://www.mendeley.com/documents/?uuid=41402db1-e550-44d6-b246-e07e05af7fb7"]},{"id":"ITEM-4","itemData":{"author":[{"dropping-particle":"","family":"Guo","given":"Yanhui","non-dropping-particle":"","parse-names":false,"suffix":""},{"dropping-particle":"","family":"Han","given":"Simming","non-dropping-particle":"","parse-names":false,"suffix":""},{"dropping-particle":"","family":"Li","given":"Ying","non-dropping-particle":"","parse-names":false,"suffix":""},{"dropping-particle":"","family":"Zhang","given":"Cuifen","non-dropping-particle":"","parse-names":false,"suffix":""},{"dropping-particle":"","family":"Bai","given":"Yu","non-dropping-particle":"","parse-names":false,"suffix":""}],"container-title":"International COnference On Identification, Information and Knowledge in the Internet of Things","id":"ITEM-4","issued":{"date-parts":[["2018"]]},"page":"159-165","title":"K-Nearest Neighbor combined with guided filter for hyperspectral image classification","type":"paper-conference"},"uris":["http://www.mendeley.com/documents/?uuid=feec4478-30a4-47b4-ac89-23402092a06d"]}],"mendeley":{"formattedCitation":"[2]–[5]","plainTextFormattedCitation":"[2]–[5]","previouslyFormattedCitation":"(Aljawarneh et al., 2018; Guo et al., 2018; Kurniawan et al., 2019; Shams &amp; Rizaner, 2018)"},"properties":{"noteIndex":0},"schema":"https://github.com/citation-style-language/schema/raw/master/csl-citation.json"}</w:instrText>
      </w:r>
      <w:r w:rsidR="00BE708F" w:rsidRPr="0048301D">
        <w:rPr>
          <w:rFonts w:ascii="Times New Roman" w:hAnsi="Times New Roman"/>
          <w:szCs w:val="22"/>
          <w:lang w:val="fi-FI"/>
        </w:rPr>
        <w:fldChar w:fldCharType="separate"/>
      </w:r>
      <w:hyperlink w:anchor="two" w:history="1">
        <w:r w:rsidR="00C76483" w:rsidRPr="0048301D">
          <w:rPr>
            <w:rStyle w:val="Hyperlink"/>
            <w:rFonts w:ascii="Times New Roman" w:hAnsi="Times New Roman"/>
            <w:noProof/>
            <w:szCs w:val="22"/>
            <w:lang w:val="fi-FI"/>
          </w:rPr>
          <w:t>[2]</w:t>
        </w:r>
      </w:hyperlink>
      <w:r w:rsidR="00C76483" w:rsidRPr="0048301D">
        <w:rPr>
          <w:rFonts w:ascii="Times New Roman" w:hAnsi="Times New Roman"/>
          <w:noProof/>
          <w:szCs w:val="22"/>
          <w:lang w:val="fi-FI"/>
        </w:rPr>
        <w:t>–[5]</w:t>
      </w:r>
      <w:r w:rsidR="00BE708F" w:rsidRPr="0048301D">
        <w:rPr>
          <w:rFonts w:ascii="Times New Roman" w:hAnsi="Times New Roman"/>
          <w:szCs w:val="22"/>
          <w:lang w:val="en-ID"/>
        </w:rPr>
        <w:fldChar w:fldCharType="end"/>
      </w:r>
      <w:r w:rsidR="00BE708F" w:rsidRPr="0048301D">
        <w:rPr>
          <w:rFonts w:ascii="Times New Roman" w:hAnsi="Times New Roman"/>
          <w:szCs w:val="22"/>
          <w:lang w:val="fi-FI"/>
        </w:rPr>
        <w:t xml:space="preserve">. </w:t>
      </w:r>
      <w:r w:rsidRPr="0048301D">
        <w:rPr>
          <w:rFonts w:ascii="Times New Roman" w:hAnsi="Times New Roman"/>
          <w:szCs w:val="22"/>
          <w:lang w:val="en-ID"/>
        </w:rPr>
        <w:t xml:space="preserve"> The format for writing a bibliography </w:t>
      </w:r>
      <w:r w:rsidRPr="0048301D">
        <w:rPr>
          <w:rFonts w:ascii="Times New Roman" w:hAnsi="Times New Roman"/>
          <w:szCs w:val="22"/>
          <w:lang w:val="en-ID"/>
        </w:rPr>
        <w:lastRenderedPageBreak/>
        <w:t>uses the IEEE Format</w:t>
      </w:r>
      <w:r w:rsidR="00BE708F" w:rsidRPr="0048301D">
        <w:rPr>
          <w:rFonts w:ascii="Times New Roman" w:hAnsi="Times New Roman"/>
          <w:szCs w:val="22"/>
          <w:lang w:val="en-ID"/>
        </w:rPr>
        <w:t xml:space="preserve"> </w:t>
      </w:r>
      <w:r w:rsidR="00BE708F" w:rsidRPr="0048301D">
        <w:rPr>
          <w:rFonts w:ascii="Times New Roman" w:hAnsi="Times New Roman"/>
          <w:szCs w:val="22"/>
          <w:lang w:val="fi-FI"/>
        </w:rPr>
        <w:fldChar w:fldCharType="begin" w:fldLock="1"/>
      </w:r>
      <w:r w:rsidR="00C76483" w:rsidRPr="0048301D">
        <w:rPr>
          <w:rFonts w:ascii="Times New Roman" w:hAnsi="Times New Roman"/>
          <w:szCs w:val="22"/>
          <w:lang w:val="fi-FI"/>
        </w:rPr>
        <w:instrText>ADDIN CSL_CITATION {"citationItems":[{"id":"ITEM-1","itemData":{"DOI":"10.1016/j.jocs.2017.03.006","ISSN":"18777503","abstract":"Efficiently detecting network intrusions requires the gathering of sensitive information. This means that one has to collect large amounts of network transactions including high details of recent network transactions. Assessments based on meta-heuristic anomaly are important in the intrusion related network transaction data's exploratory analysis. These assessments are needed to make and deliver predictions related to the intrusion possibility based on the available attribute details that are involved in the network transaction. We were able to utilize the NSL-KDD data set, the binary and multiclass problem with a 20% testing dataset. This paper develops a new hybrid model that can be used to estimate the intrusion scope threshold degree based on the network transaction data's optimal features that were made available for training. The experimental results revealed that the hybrid approach had a significant effect on the minimisation of the computational and time complexity involved when determining the feature association impact scale. The accuracy of the proposed model was measured as 99.81% and 98.56% for the binary class and multiclass NSL-KDD data sets, respectively. However, there are issues with obtaining high false and low false negative rates. A hybrid approach with two main parts is proposed to address these issues. First, data needs to be filtered using the Vote algorithm with Information Gain that combines the probability distributions of these base learners in order to select the important features that positively affect the accuracy of the proposed model. Next, the hybrid algorithm consists of following classifiers: J48, Meta Pagging, RandomTree, REPTree, AdaBoostM1, DecisionStump and NaiveBayes. Based on the results obtained using the proposed model, we observe improved accuracy, high false negative rate, and low false positive rule.","author":[{"dropping-particle":"","family":"Aljawarneh","given":"Shadi","non-dropping-particle":"","parse-names":false,"suffix":""},{"dropping-particle":"","family":"Aldwairi","given":"Monther","non-dropping-particle":"","parse-names":false,"suffix":""},{"dropping-particle":"","family":"Yassein","given":"Muneer Bani","non-dropping-particle":"","parse-names":false,"suffix":""}],"container-title":"Journal of Computational Science","id":"ITEM-1","issue":"1","issued":{"date-parts":[["2018"]]},"page":"152-160","publisher":"Elsevier B.V.","title":"Anomaly-based intrusion detection system through feature selection analysis and building hybrid efficient model","type":"article-journal","volume":"25"},"uris":["http://www.mendeley.com/documents/?uuid=a49566c7-a004-48da-b6d7-62b75fa799d8"]},{"id":"ITEM-2","itemData":{"DOI":"10.1088/1742-6596/1367/1/012011","ISSN":"17426596","abstract":"Learning modality is the sensory sensitivity of the individual when receiving, storing, and conveying information. Each individual has a personal character and varied sex that influences the type of learning modality. Learning modality consists of four types of visual, auditorial, read-write and kinesthetic (VARK). To measure students' learning modalities preference was used VARK Questionnaire 7.1 which contained 16 standard questions through paper media. Paper media is less efficient and effective both in the dissemination and analysis of questionnaires results based on study program and sex, because it made the application of determinants of student-based learning modalities modality using Research and Development (R&amp;D) method with PHP programming language and MySQL database, this application features a percentage analysis of students' learning modalities preference based on study program and sex. This application aims to facilitate the students to know the analysis of modal preference results in accordance with the rules of the limit of the difference of points specified and can display the percentage of overall learning modalities based on sex in accordance with the study program. Based on the results of application acceptance test by students of Faculty of Communication and Informatics Muhammadiyah University of Surakarta known as many as 87% of respondents agreed that the application determinants of learning modalities preference can present information and determine the preferences of learning modalities, easy to use and looks interesting.","author":[{"dropping-particle":"","family":"Kurniawan","given":"Yogiek Indra","non-dropping-particle":"","parse-names":false,"suffix":""},{"dropping-particle":"","family":"Rahmawati","given":"Anggit","non-dropping-particle":"","parse-names":false,"suffix":""},{"dropping-particle":"","family":"Chasanah","given":"Nur","non-dropping-particle":"","parse-names":false,"suffix":""},{"dropping-particle":"","family":"Hanifa","given":"Aini","non-dropping-particle":"","parse-names":false,"suffix":""}],"container-title":"Journal of Physics: Conference Series","id":"ITEM-2","issue":"1","issued":{"date-parts":[["2019"]]},"page":"1-11","title":"Application for determining the modality preference of student learning","type":"paper-conference","volume":"1367"},"uris":["http://www.mendeley.com/documents/?uuid=41402db1-e550-44d6-b246-e07e05af7fb7"]}],"mendeley":{"formattedCitation":"[3], [4]","plainTextFormattedCitation":"[3], [4]","previouslyFormattedCitation":"(Aljawarneh et al., 2018; Kurniawan et al., 2019)"},"properties":{"noteIndex":0},"schema":"https://github.com/citation-style-language/schema/raw/master/csl-citation.json"}</w:instrText>
      </w:r>
      <w:r w:rsidR="00BE708F" w:rsidRPr="0048301D">
        <w:rPr>
          <w:rFonts w:ascii="Times New Roman" w:hAnsi="Times New Roman"/>
          <w:szCs w:val="22"/>
          <w:lang w:val="fi-FI"/>
        </w:rPr>
        <w:fldChar w:fldCharType="separate"/>
      </w:r>
      <w:r w:rsidR="00C76483" w:rsidRPr="0048301D">
        <w:rPr>
          <w:rFonts w:ascii="Times New Roman" w:hAnsi="Times New Roman"/>
          <w:noProof/>
          <w:szCs w:val="22"/>
          <w:lang w:val="fi-FI"/>
        </w:rPr>
        <w:t>[3], [4]</w:t>
      </w:r>
      <w:r w:rsidR="00BE708F" w:rsidRPr="0048301D">
        <w:rPr>
          <w:rFonts w:ascii="Times New Roman" w:hAnsi="Times New Roman"/>
          <w:szCs w:val="22"/>
          <w:lang w:val="en-ID"/>
        </w:rPr>
        <w:fldChar w:fldCharType="end"/>
      </w:r>
      <w:r w:rsidR="00BE708F" w:rsidRPr="0048301D">
        <w:rPr>
          <w:rFonts w:ascii="Times New Roman" w:hAnsi="Times New Roman"/>
          <w:szCs w:val="22"/>
          <w:lang w:val="fi-FI"/>
        </w:rPr>
        <w:t xml:space="preserve">. </w:t>
      </w:r>
      <w:r w:rsidRPr="0048301D">
        <w:rPr>
          <w:rFonts w:ascii="Times New Roman" w:hAnsi="Times New Roman"/>
          <w:szCs w:val="22"/>
          <w:lang w:val="en-ID"/>
        </w:rPr>
        <w:t>The IEEE format can be seen in the Bibliography chapter of this template</w:t>
      </w:r>
      <w:r w:rsidR="00BE708F" w:rsidRPr="0048301D">
        <w:rPr>
          <w:rFonts w:ascii="Times New Roman" w:hAnsi="Times New Roman"/>
          <w:szCs w:val="22"/>
          <w:lang w:val="en-ID"/>
        </w:rPr>
        <w:t xml:space="preserve"> </w:t>
      </w:r>
      <w:r w:rsidR="00BE708F" w:rsidRPr="0048301D">
        <w:rPr>
          <w:rFonts w:ascii="Times New Roman" w:hAnsi="Times New Roman"/>
          <w:szCs w:val="22"/>
          <w:lang w:val="fi-FI"/>
        </w:rPr>
        <w:fldChar w:fldCharType="begin" w:fldLock="1"/>
      </w:r>
      <w:r w:rsidR="00C76483" w:rsidRPr="0048301D">
        <w:rPr>
          <w:rFonts w:ascii="Times New Roman" w:hAnsi="Times New Roman"/>
          <w:szCs w:val="22"/>
          <w:lang w:val="fi-FI"/>
        </w:rPr>
        <w:instrText>ADDIN CSL_CITATION {"citationItems":[{"id":"ITEM-1","itemData":{"DOI":"10.1063/1.5042998","ISBN":"9780735416871","ISSN":"15517616","abstract":"© 2018 Author(s). The selection of lecturers in a university is done every semester. In general, the selection process has a high degree of subjectivity, considering the selection of a lecturer for a particular course is made based on decision maker sourced from the history of the course and the request of the concerned lecturer. With the recommender system, the selection of lecturer for teaching certain courses can be done systematically without any subjectivity. Recommender system is a system which able to provide a recommendation to the user on several items, such as music, videos, movies, books, and so on. There are several algorithms with low error rate and high degree of accuracy to be implemented in the recommender system, such as Pearson Correlation and TAN-ELR algorithm. However, Pearson Correlation as memory-based collaborative filtering has a lack of sparsity data while TAN-ELR as model-based collaborative filtering has a deficiency in terms of scalability. To overcome the lack of sparsity in Pearson Correlation and scalability in TAN-ELR, merging these two algorithms is done by hybrid collaborative filtering method. It is done by weighting each algorithm using Joint Mixture Voter method. For testin the method, Mean Absolute Error (MAE) is calculated to estimate the accuracy of the built recommender system. The results show the larger the amount of training data, the lower the MAE value of the Pearson Correlation algorithm and the higher the MAE value of the TAN-ELR algorithm. In addition, the smaller the amount of training data, the best weights given by the merging algorithm is 0% for Pearson Correlation and 100% for TAN-ELR. Meanwhile, the greater the training data, the best weighting on combining algorithms is 100% for Pearson Correlation and 0% for TAN ELR. Merging Pearson Correlation algorithm and TAN-ELR algorithm with Joint Mixture Voter yields the smallest MAE values depending on the percentage of each algorithm.","author":[{"dropping-particle":"","family":"Kurniawan","given":"Yogiek Indra","non-dropping-particle":"","parse-names":false,"suffix":""},{"dropping-particle":"","family":"Soviana","given":"Elida","non-dropping-particle":"","parse-names":false,"suffix":""},{"dropping-particle":"","family":"Yuliana","given":"Irma","non-dropping-particle":"","parse-names":false,"suffix":""}],"container-title":"AIP Conference Proceedings","id":"ITEM-1","issued":{"date-parts":[["2018"]]},"title":"Merging Pearson Correlation and TAN-ELR algorithm in recommender system","type":"paper-conference","volume":"1977"},"uris":["http://www.mendeley.com/documents/?uuid=4138fe1c-d4e3-43c9-b46a-2a557b4eda39"]},{"id":"ITEM-2","itemData":{"DOI":"10.26634/jse.13.3.15515","author":[{"dropping-particle":"","family":"Ahmad","given":"Jannat","non-dropping-particle":"","parse-names":false,"suffix":""},{"dropping-particle":"","family":"Hasan","given":"Abu ul","non-dropping-particle":"","parse-names":false,"suffix":""},{"dropping-particle":"","family":"Naqvi","given":"Tahreem","non-dropping-particle":"","parse-names":false,"suffix":""},{"dropping-particle":"","family":"Mubeen","given":"Tayyaba","non-dropping-particle":"","parse-names":false,"suffix":""}],"container-title":"Manager’s Journal on Software Engineering","id":"ITEM-2","issue":"1","issued":{"date-parts":[["2019"]]},"page":"32-38","title":"A Review on Software Testing and Its Methodology","type":"article-journal","volume":"13"},"uris":["http://www.mendeley.com/documents/?uuid=94a1fd85-458f-43bc-9866-f6c36706e6ac"]},{"id":"ITEM-3","itemData":{"DOI":"10.1007/978-981-13-1747-7","ISBN":"9789811317477","author":[{"dropping-particle":"","family":"Sridevi","given":"M","non-dropping-particle":"","parse-names":false,"suffix":""},{"dropping-particle":"","family":"Aishwarya","given":"S","non-dropping-particle":"","parse-names":false,"suffix":""},{"dropping-particle":"","family":"Nidheesha","given":"Amedapu","non-dropping-particle":"","parse-names":false,"suffix":""},{"dropping-particle":"","family":"Bokadia","given":"Divyansh","non-dropping-particle":"","parse-names":false,"suffix":""}],"id":"ITEM-3","issued":{"date-parts":[["0"]]},"number-of-pages":"675-682","publisher":"Springer Singapore","title":"Anomaly Detection by Using CFS Subset and Neural Network with WEKA Tools","type":"book"},"uris":["http://www.mendeley.com/documents/?uuid=73811699-6503-4505-9aee-bed702ffc949"]},{"id":"ITEM-4","itemData":{"URL":"https://github.com/defcom17/NSL_KDD","accessed":{"date-parts":[["2019","9","13"]]},"author":[{"dropping-particle":"","family":"Low","given":"CH","non-dropping-particle":"","parse-names":false,"suffix":""}],"id":"ITEM-4","issued":{"date-parts":[["2015"]]},"title":"NSL-KDD Dataset","type":"webpage"},"uris":["http://www.mendeley.com/documents/?uuid=dde6cf65-c463-46b2-b935-5194cc2e501f"]},{"id":"ITEM-5","itemData":{"abstract":"Skripsi","author":[{"dropping-particle":"","family":"Handoko","given":"Donny","non-dropping-particle":"","parse-names":false,"suffix":""}],"container-title":"Program Studi Teknik Informatika","id":"ITEM-5","issue":"2","issued":{"date-parts":[["2016"]]},"number-of-pages":"46-54","publisher":"Universitas Muhammadiyah Surakarta","title":"Sistem Pendukung Keputusan Seleksi Penentuan Penerima Beasiswa Dengan Metode Simple Additive Weighting (SAW)","type":"thesis","volume":"5"},"uris":["http://www.mendeley.com/documents/?uuid=f1cb9523-dff5-40b4-920a-a895cf5f8829"]}],"mendeley":{"formattedCitation":"[1], [6]–[9]","plainTextFormattedCitation":"[1], [6]–[9]","previouslyFormattedCitation":"(Ahmad et al., 2019; Handoko, 2016; Kurniawan et al., 2018; Low, 2015; Sridevi et al., n.d.)"},"properties":{"noteIndex":0},"schema":"https://github.com/citation-style-language/schema/raw/master/csl-citation.json"}</w:instrText>
      </w:r>
      <w:r w:rsidR="00BE708F" w:rsidRPr="0048301D">
        <w:rPr>
          <w:rFonts w:ascii="Times New Roman" w:hAnsi="Times New Roman"/>
          <w:szCs w:val="22"/>
          <w:lang w:val="fi-FI"/>
        </w:rPr>
        <w:fldChar w:fldCharType="separate"/>
      </w:r>
      <w:r w:rsidR="00C76483" w:rsidRPr="0048301D">
        <w:rPr>
          <w:rFonts w:ascii="Times New Roman" w:hAnsi="Times New Roman"/>
          <w:noProof/>
          <w:szCs w:val="22"/>
          <w:lang w:val="fi-FI"/>
        </w:rPr>
        <w:t>[1], [6]–[9]</w:t>
      </w:r>
      <w:r w:rsidR="00BE708F" w:rsidRPr="0048301D">
        <w:rPr>
          <w:rFonts w:ascii="Times New Roman" w:hAnsi="Times New Roman"/>
          <w:szCs w:val="22"/>
          <w:lang w:val="en-ID"/>
        </w:rPr>
        <w:fldChar w:fldCharType="end"/>
      </w:r>
      <w:r w:rsidR="00BE708F" w:rsidRPr="0048301D">
        <w:rPr>
          <w:rFonts w:ascii="Times New Roman" w:hAnsi="Times New Roman"/>
          <w:szCs w:val="22"/>
          <w:lang w:val="fi-FI"/>
        </w:rPr>
        <w:t>.</w:t>
      </w:r>
    </w:p>
    <w:p w14:paraId="55693908" w14:textId="696B63CB" w:rsidR="00105EDD" w:rsidRPr="0048301D" w:rsidRDefault="00105EDD" w:rsidP="00105EDD">
      <w:pPr>
        <w:pStyle w:val="BODYPARAGRAP"/>
        <w:ind w:firstLine="567"/>
        <w:rPr>
          <w:rFonts w:ascii="Times New Roman" w:hAnsi="Times New Roman"/>
          <w:szCs w:val="22"/>
          <w:lang w:val="en-ID"/>
        </w:rPr>
      </w:pPr>
      <w:r w:rsidRPr="0048301D">
        <w:rPr>
          <w:rFonts w:ascii="Times New Roman" w:hAnsi="Times New Roman"/>
          <w:szCs w:val="22"/>
          <w:lang w:val="en-ID"/>
        </w:rPr>
        <w:t>Manuscript systematics are: the title must be written concisely and describe the contents of the manuscript, in the title avoid writing subtitles or case studies; author's name (without academic degree); author affiliation; email address; the author's name marked * is the corresponding author; abstract (maximum 250 words) written in English; keywords (minimum three, maximum 6); INTRODUCTION which contains the background and aim or scope of the writing; RESEARCH METHOD which contains formulating the problem being studied in more detail (written mathematically as far as possible) and explaining the proposed method; RESULTS which contains information about the tests carried out;</w:t>
      </w:r>
      <w:r w:rsidR="00C55EBF">
        <w:rPr>
          <w:rFonts w:ascii="Times New Roman" w:hAnsi="Times New Roman"/>
          <w:szCs w:val="22"/>
          <w:lang w:val="en-ID"/>
        </w:rPr>
        <w:t xml:space="preserve"> </w:t>
      </w:r>
      <w:r w:rsidR="00C55EBF" w:rsidRPr="0048301D">
        <w:rPr>
          <w:rFonts w:ascii="Times New Roman" w:hAnsi="Times New Roman"/>
          <w:szCs w:val="22"/>
          <w:lang w:val="en-ID"/>
        </w:rPr>
        <w:t>DISCUSSION</w:t>
      </w:r>
      <w:r w:rsidRPr="0048301D">
        <w:rPr>
          <w:rFonts w:ascii="Times New Roman" w:hAnsi="Times New Roman"/>
          <w:szCs w:val="22"/>
          <w:lang w:val="en-ID"/>
        </w:rPr>
        <w:t xml:space="preserve"> </w:t>
      </w:r>
      <w:r w:rsidR="00C55EBF">
        <w:rPr>
          <w:rFonts w:ascii="Times New Roman" w:hAnsi="Times New Roman"/>
          <w:szCs w:val="22"/>
          <w:lang w:val="en-ID"/>
        </w:rPr>
        <w:t xml:space="preserve">which contain </w:t>
      </w:r>
      <w:r w:rsidR="00E25A25">
        <w:rPr>
          <w:rFonts w:ascii="Times New Roman" w:hAnsi="Times New Roman"/>
          <w:szCs w:val="22"/>
          <w:lang w:val="en-ID"/>
        </w:rPr>
        <w:t xml:space="preserve">discussing, </w:t>
      </w:r>
      <w:proofErr w:type="spellStart"/>
      <w:r w:rsidR="00C55EBF" w:rsidRPr="0048301D">
        <w:rPr>
          <w:rFonts w:ascii="Times New Roman" w:hAnsi="Times New Roman"/>
          <w:szCs w:val="22"/>
          <w:lang w:val="en-ID"/>
        </w:rPr>
        <w:t>analyzing</w:t>
      </w:r>
      <w:proofErr w:type="spellEnd"/>
      <w:r w:rsidR="00C55EBF" w:rsidRPr="0048301D">
        <w:rPr>
          <w:rFonts w:ascii="Times New Roman" w:hAnsi="Times New Roman"/>
          <w:szCs w:val="22"/>
          <w:lang w:val="en-ID"/>
        </w:rPr>
        <w:t xml:space="preserve"> the results</w:t>
      </w:r>
      <w:r w:rsidR="00E25A25">
        <w:rPr>
          <w:rFonts w:ascii="Times New Roman" w:hAnsi="Times New Roman"/>
          <w:szCs w:val="22"/>
          <w:lang w:val="en-ID"/>
        </w:rPr>
        <w:t xml:space="preserve"> or comparing result with previous researches; </w:t>
      </w:r>
      <w:r w:rsidRPr="0048301D">
        <w:rPr>
          <w:rFonts w:ascii="Times New Roman" w:hAnsi="Times New Roman"/>
          <w:szCs w:val="22"/>
          <w:lang w:val="en-ID"/>
        </w:rPr>
        <w:t xml:space="preserve">CONCLUSION; </w:t>
      </w:r>
      <w:r w:rsidR="00E911F5" w:rsidRPr="0048301D">
        <w:rPr>
          <w:rFonts w:ascii="Times New Roman" w:hAnsi="Times New Roman"/>
          <w:szCs w:val="22"/>
          <w:lang w:val="en-ID"/>
        </w:rPr>
        <w:t xml:space="preserve">REFERENCES </w:t>
      </w:r>
      <w:r w:rsidRPr="0048301D">
        <w:rPr>
          <w:rFonts w:ascii="Times New Roman" w:hAnsi="Times New Roman"/>
          <w:szCs w:val="22"/>
          <w:lang w:val="en-ID"/>
        </w:rPr>
        <w:t>(only contains referenced sources).</w:t>
      </w:r>
    </w:p>
    <w:p w14:paraId="40BDCEC8" w14:textId="77777777" w:rsidR="00105EDD" w:rsidRPr="0048301D" w:rsidRDefault="00105EDD" w:rsidP="00105EDD">
      <w:pPr>
        <w:pStyle w:val="BODYPARAGRAP"/>
        <w:ind w:firstLine="567"/>
        <w:rPr>
          <w:rFonts w:ascii="Times New Roman" w:hAnsi="Times New Roman"/>
          <w:szCs w:val="22"/>
          <w:lang w:val="en-ID"/>
        </w:rPr>
      </w:pPr>
      <w:r w:rsidRPr="0048301D">
        <w:rPr>
          <w:rFonts w:ascii="Times New Roman" w:hAnsi="Times New Roman"/>
          <w:b/>
          <w:bCs/>
          <w:szCs w:val="22"/>
          <w:lang w:val="en-ID"/>
        </w:rPr>
        <w:t>The introductory content contains background, objectives, problem identification and research methods, which are explained implicitly.</w:t>
      </w:r>
      <w:r w:rsidRPr="0048301D">
        <w:rPr>
          <w:rFonts w:ascii="Times New Roman" w:hAnsi="Times New Roman"/>
          <w:szCs w:val="22"/>
          <w:lang w:val="en-ID"/>
        </w:rPr>
        <w:t xml:space="preserve"> Except for the Introduction and Conclusion chapters, the writing of chapter titles should explicitly match the content. It doesn't have to be implicitly stated as a basis for theory, design, and so on.</w:t>
      </w:r>
    </w:p>
    <w:p w14:paraId="68F010E2" w14:textId="5EF21BA5" w:rsidR="00E911F5" w:rsidRPr="0048301D" w:rsidRDefault="00105EDD" w:rsidP="00E911F5">
      <w:pPr>
        <w:pStyle w:val="BODYPARAGRAP"/>
        <w:ind w:firstLine="567"/>
        <w:rPr>
          <w:rFonts w:ascii="Times New Roman" w:hAnsi="Times New Roman"/>
          <w:szCs w:val="22"/>
          <w:lang w:val="en-ID"/>
        </w:rPr>
      </w:pPr>
      <w:r w:rsidRPr="0048301D">
        <w:rPr>
          <w:rFonts w:ascii="Times New Roman" w:hAnsi="Times New Roman"/>
          <w:szCs w:val="22"/>
          <w:lang w:val="en-ID"/>
        </w:rPr>
        <w:t>The introductory content generally only covers 10-20% of the entire paper. Don't forget to include the objectives of the research conducted in this paper.</w:t>
      </w:r>
    </w:p>
    <w:p w14:paraId="41D91642" w14:textId="49FC8ECE" w:rsidR="005534AB" w:rsidRPr="0048301D" w:rsidRDefault="00055ED6" w:rsidP="00142550">
      <w:pPr>
        <w:pStyle w:val="3METODE"/>
        <w:numPr>
          <w:ilvl w:val="0"/>
          <w:numId w:val="4"/>
        </w:numPr>
        <w:ind w:left="567" w:hanging="567"/>
        <w:rPr>
          <w:szCs w:val="24"/>
        </w:rPr>
      </w:pPr>
      <w:r w:rsidRPr="0048301D">
        <w:rPr>
          <w:szCs w:val="24"/>
        </w:rPr>
        <w:t>METHOD</w:t>
      </w:r>
    </w:p>
    <w:p w14:paraId="25141481" w14:textId="2BE5B986" w:rsidR="00584126" w:rsidRPr="0048301D" w:rsidRDefault="00584126" w:rsidP="00584126">
      <w:pPr>
        <w:pStyle w:val="BODYPARAGRAP"/>
        <w:ind w:firstLine="567"/>
        <w:rPr>
          <w:rFonts w:ascii="Times New Roman" w:hAnsi="Times New Roman"/>
          <w:color w:val="auto"/>
          <w:szCs w:val="22"/>
        </w:rPr>
      </w:pPr>
      <w:r w:rsidRPr="0048301D">
        <w:rPr>
          <w:rFonts w:ascii="Times New Roman" w:hAnsi="Times New Roman"/>
          <w:b/>
          <w:bCs/>
          <w:color w:val="auto"/>
          <w:szCs w:val="22"/>
        </w:rPr>
        <w:t>The content of the research method is to formulate the problem being studied in more detail (as far as possible written mathematically)</w:t>
      </w:r>
      <w:r w:rsidR="00376CDD" w:rsidRPr="0048301D">
        <w:rPr>
          <w:rFonts w:ascii="Times New Roman" w:hAnsi="Times New Roman"/>
          <w:b/>
          <w:bCs/>
          <w:color w:val="auto"/>
          <w:szCs w:val="22"/>
        </w:rPr>
        <w:t>, research stages,</w:t>
      </w:r>
      <w:r w:rsidRPr="0048301D">
        <w:rPr>
          <w:rFonts w:ascii="Times New Roman" w:hAnsi="Times New Roman"/>
          <w:b/>
          <w:bCs/>
          <w:color w:val="auto"/>
          <w:szCs w:val="22"/>
        </w:rPr>
        <w:t xml:space="preserve"> and explain the proposed method.</w:t>
      </w:r>
      <w:r w:rsidRPr="0048301D">
        <w:rPr>
          <w:rFonts w:ascii="Times New Roman" w:hAnsi="Times New Roman"/>
          <w:color w:val="auto"/>
          <w:szCs w:val="22"/>
        </w:rPr>
        <w:t xml:space="preserve"> If an algorithm is used, it can be explained in this section, along with the state of the art.</w:t>
      </w:r>
    </w:p>
    <w:p w14:paraId="2A7E7AED" w14:textId="0E636FB5" w:rsidR="00584126" w:rsidRPr="0048301D" w:rsidRDefault="00584126" w:rsidP="00584126">
      <w:pPr>
        <w:pStyle w:val="BODYPARAGRAP"/>
        <w:ind w:firstLine="567"/>
        <w:rPr>
          <w:rFonts w:ascii="Times New Roman" w:hAnsi="Times New Roman"/>
          <w:color w:val="auto"/>
          <w:szCs w:val="22"/>
        </w:rPr>
      </w:pPr>
      <w:r w:rsidRPr="0048301D">
        <w:rPr>
          <w:rFonts w:ascii="Times New Roman" w:hAnsi="Times New Roman"/>
          <w:color w:val="auto"/>
          <w:szCs w:val="22"/>
        </w:rPr>
        <w:t>Research Methods content generally only covers 20-30% of the entire paper.</w:t>
      </w:r>
    </w:p>
    <w:p w14:paraId="1AA15BDA" w14:textId="77777777" w:rsidR="009413D1" w:rsidRPr="0048301D" w:rsidRDefault="009413D1" w:rsidP="009413D1">
      <w:pPr>
        <w:pStyle w:val="SUBJUDUL"/>
        <w:numPr>
          <w:ilvl w:val="1"/>
          <w:numId w:val="4"/>
        </w:numPr>
        <w:ind w:left="567" w:hanging="567"/>
        <w:rPr>
          <w:color w:val="auto"/>
          <w:sz w:val="22"/>
          <w:szCs w:val="22"/>
        </w:rPr>
      </w:pPr>
      <w:r w:rsidRPr="0048301D">
        <w:rPr>
          <w:color w:val="auto"/>
          <w:sz w:val="22"/>
          <w:szCs w:val="22"/>
        </w:rPr>
        <w:t>Sub Section</w:t>
      </w:r>
    </w:p>
    <w:p w14:paraId="3B4D75B0" w14:textId="77777777" w:rsidR="009413D1" w:rsidRPr="0048301D" w:rsidRDefault="009413D1" w:rsidP="009413D1">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25A8C352" w14:textId="77777777" w:rsidR="009413D1" w:rsidRPr="0048301D" w:rsidRDefault="009413D1" w:rsidP="009413D1">
      <w:pPr>
        <w:pStyle w:val="SUBJUDUL"/>
        <w:numPr>
          <w:ilvl w:val="1"/>
          <w:numId w:val="4"/>
        </w:numPr>
        <w:ind w:left="567" w:hanging="567"/>
        <w:rPr>
          <w:color w:val="auto"/>
          <w:sz w:val="22"/>
          <w:szCs w:val="22"/>
        </w:rPr>
      </w:pPr>
      <w:r w:rsidRPr="0048301D">
        <w:rPr>
          <w:color w:val="auto"/>
          <w:sz w:val="22"/>
          <w:szCs w:val="22"/>
        </w:rPr>
        <w:t>Sub Section</w:t>
      </w:r>
    </w:p>
    <w:p w14:paraId="62816F8D" w14:textId="397D1542" w:rsidR="009413D1" w:rsidRPr="0048301D" w:rsidRDefault="009413D1" w:rsidP="00F22C7C">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62C25990" w14:textId="79D1A8A5" w:rsidR="005534AB" w:rsidRPr="0048301D" w:rsidRDefault="00614549" w:rsidP="00142550">
      <w:pPr>
        <w:pStyle w:val="4PEMBAHASAN"/>
        <w:numPr>
          <w:ilvl w:val="0"/>
          <w:numId w:val="4"/>
        </w:numPr>
        <w:ind w:left="567" w:hanging="567"/>
        <w:rPr>
          <w:szCs w:val="24"/>
        </w:rPr>
      </w:pPr>
      <w:r w:rsidRPr="0048301D">
        <w:rPr>
          <w:szCs w:val="24"/>
        </w:rPr>
        <w:t>RESULT</w:t>
      </w:r>
    </w:p>
    <w:p w14:paraId="35FF06D3" w14:textId="57FE82F4" w:rsidR="00C13122" w:rsidRPr="0048301D" w:rsidRDefault="00614549" w:rsidP="00962243">
      <w:pPr>
        <w:pStyle w:val="BODYPARAGRAP"/>
        <w:ind w:firstLine="567"/>
        <w:rPr>
          <w:rFonts w:ascii="Times New Roman" w:hAnsi="Times New Roman"/>
          <w:color w:val="auto"/>
          <w:szCs w:val="22"/>
          <w:lang w:val="id-ID"/>
        </w:rPr>
      </w:pPr>
      <w:r w:rsidRPr="0048301D">
        <w:rPr>
          <w:rFonts w:ascii="Times New Roman" w:hAnsi="Times New Roman"/>
          <w:b/>
          <w:bCs/>
          <w:color w:val="auto"/>
          <w:szCs w:val="22"/>
          <w:lang w:val="id-ID"/>
        </w:rPr>
        <w:t>In this section, the results of the research and the tests that have been carried out can be described.</w:t>
      </w:r>
      <w:r w:rsidR="00962243" w:rsidRPr="0048301D">
        <w:rPr>
          <w:rFonts w:ascii="Times New Roman" w:hAnsi="Times New Roman"/>
          <w:color w:val="auto"/>
          <w:szCs w:val="22"/>
        </w:rPr>
        <w:t xml:space="preserve"> </w:t>
      </w:r>
      <w:r w:rsidRPr="0048301D">
        <w:rPr>
          <w:rFonts w:ascii="Times New Roman" w:hAnsi="Times New Roman"/>
          <w:color w:val="auto"/>
          <w:szCs w:val="22"/>
          <w:lang w:val="id-ID"/>
        </w:rPr>
        <w:t xml:space="preserve">Results </w:t>
      </w:r>
      <w:r w:rsidR="00962243" w:rsidRPr="0048301D">
        <w:rPr>
          <w:rFonts w:ascii="Times New Roman" w:hAnsi="Times New Roman"/>
          <w:color w:val="auto"/>
          <w:szCs w:val="22"/>
        </w:rPr>
        <w:t xml:space="preserve">section </w:t>
      </w:r>
      <w:r w:rsidRPr="0048301D">
        <w:rPr>
          <w:rFonts w:ascii="Times New Roman" w:hAnsi="Times New Roman"/>
          <w:color w:val="auto"/>
          <w:szCs w:val="22"/>
          <w:lang w:val="id-ID"/>
        </w:rPr>
        <w:t>should be the chapters with the most content in a paper. Results content can reach 50-65% of the entire paper.</w:t>
      </w:r>
    </w:p>
    <w:p w14:paraId="004C7FCF" w14:textId="3340C95E" w:rsidR="005534AB" w:rsidRPr="0048301D" w:rsidRDefault="005534AB" w:rsidP="006C00FF">
      <w:pPr>
        <w:pStyle w:val="SUBJUDUL"/>
        <w:numPr>
          <w:ilvl w:val="1"/>
          <w:numId w:val="4"/>
        </w:numPr>
        <w:ind w:left="567" w:hanging="567"/>
        <w:rPr>
          <w:color w:val="auto"/>
          <w:sz w:val="22"/>
          <w:szCs w:val="22"/>
        </w:rPr>
      </w:pPr>
      <w:r w:rsidRPr="0048301D">
        <w:rPr>
          <w:color w:val="auto"/>
          <w:sz w:val="22"/>
          <w:szCs w:val="22"/>
        </w:rPr>
        <w:t xml:space="preserve">Sub </w:t>
      </w:r>
      <w:r w:rsidR="00CD58F5" w:rsidRPr="0048301D">
        <w:rPr>
          <w:color w:val="auto"/>
          <w:sz w:val="22"/>
          <w:szCs w:val="22"/>
        </w:rPr>
        <w:t>Section</w:t>
      </w:r>
    </w:p>
    <w:p w14:paraId="5EDD9926" w14:textId="52276EC0" w:rsidR="00CD58F5" w:rsidRPr="0048301D" w:rsidRDefault="00CD58F5" w:rsidP="006C00FF">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6F13E62B" w14:textId="1D9490DA" w:rsidR="00CD58F5" w:rsidRPr="0048301D" w:rsidRDefault="00CD58F5" w:rsidP="00CD58F5">
      <w:pPr>
        <w:pStyle w:val="SUBJUDUL"/>
        <w:numPr>
          <w:ilvl w:val="2"/>
          <w:numId w:val="4"/>
        </w:numPr>
        <w:ind w:left="567" w:hanging="567"/>
        <w:rPr>
          <w:color w:val="auto"/>
          <w:sz w:val="22"/>
          <w:szCs w:val="22"/>
        </w:rPr>
      </w:pPr>
      <w:r w:rsidRPr="0048301D">
        <w:rPr>
          <w:color w:val="auto"/>
          <w:sz w:val="22"/>
          <w:szCs w:val="22"/>
        </w:rPr>
        <w:t>Sub-Sub Section</w:t>
      </w:r>
    </w:p>
    <w:p w14:paraId="6971F3FC" w14:textId="75B4DD20" w:rsidR="00CD58F5" w:rsidRPr="0048301D" w:rsidRDefault="00CD58F5" w:rsidP="00CD58F5">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 xml:space="preserve">This is an example of the use of sub-sub-chapters in a paper. </w:t>
      </w:r>
      <w:r w:rsidR="00741F60" w:rsidRPr="0048301D">
        <w:rPr>
          <w:rFonts w:ascii="Times New Roman" w:hAnsi="Times New Roman"/>
          <w:color w:val="auto"/>
          <w:szCs w:val="22"/>
          <w:lang w:val="en-AU"/>
        </w:rPr>
        <w:t>Sub-</w:t>
      </w:r>
      <w:r w:rsidRPr="0048301D">
        <w:rPr>
          <w:rFonts w:ascii="Times New Roman" w:hAnsi="Times New Roman"/>
          <w:color w:val="auto"/>
          <w:szCs w:val="22"/>
          <w:lang w:val="en-AU"/>
        </w:rPr>
        <w:t>Sub-chapters are allowed to be included in all chapters, except in the conclusion.</w:t>
      </w:r>
    </w:p>
    <w:p w14:paraId="08203B9A" w14:textId="77777777" w:rsidR="00741F60" w:rsidRPr="0048301D" w:rsidRDefault="00741F60" w:rsidP="00741F60">
      <w:pPr>
        <w:pStyle w:val="SUBJUDUL"/>
        <w:numPr>
          <w:ilvl w:val="2"/>
          <w:numId w:val="4"/>
        </w:numPr>
        <w:ind w:left="567" w:hanging="567"/>
        <w:rPr>
          <w:color w:val="auto"/>
          <w:sz w:val="22"/>
          <w:szCs w:val="22"/>
        </w:rPr>
      </w:pPr>
      <w:r w:rsidRPr="0048301D">
        <w:rPr>
          <w:color w:val="auto"/>
          <w:sz w:val="22"/>
          <w:szCs w:val="22"/>
        </w:rPr>
        <w:t>Sub-Sub Section</w:t>
      </w:r>
    </w:p>
    <w:p w14:paraId="2B12109B" w14:textId="5B5EACF1" w:rsidR="00CD58F5" w:rsidRPr="0048301D" w:rsidRDefault="00741F60" w:rsidP="00BC0FFF">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sub-sub-chapters in a paper. Sub-Sub-chapters are allowed to be included in all chapters, except in the conclusion.</w:t>
      </w:r>
    </w:p>
    <w:p w14:paraId="6AE3CB36" w14:textId="6D757C8D" w:rsidR="00AD34BD" w:rsidRPr="0048301D" w:rsidRDefault="00AD34BD" w:rsidP="00AD34BD">
      <w:pPr>
        <w:pStyle w:val="SUBJUDUL"/>
        <w:numPr>
          <w:ilvl w:val="1"/>
          <w:numId w:val="4"/>
        </w:numPr>
        <w:ind w:left="567" w:hanging="567"/>
        <w:rPr>
          <w:color w:val="auto"/>
          <w:sz w:val="22"/>
          <w:szCs w:val="22"/>
        </w:rPr>
      </w:pPr>
      <w:r w:rsidRPr="0048301D">
        <w:rPr>
          <w:color w:val="auto"/>
          <w:sz w:val="22"/>
          <w:szCs w:val="22"/>
        </w:rPr>
        <w:lastRenderedPageBreak/>
        <w:t xml:space="preserve">Sub </w:t>
      </w:r>
      <w:r w:rsidR="005725F9" w:rsidRPr="0048301D">
        <w:rPr>
          <w:color w:val="auto"/>
          <w:sz w:val="22"/>
          <w:szCs w:val="22"/>
        </w:rPr>
        <w:t>Section</w:t>
      </w:r>
    </w:p>
    <w:p w14:paraId="20CFE507" w14:textId="77777777" w:rsidR="00CD58F5" w:rsidRPr="0048301D" w:rsidRDefault="00CD58F5" w:rsidP="00CD58F5">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733FCE2C" w14:textId="77777777" w:rsidR="00311F4C" w:rsidRPr="0048301D" w:rsidRDefault="00311F4C" w:rsidP="00311F4C">
      <w:pPr>
        <w:pStyle w:val="SUBJUDUL"/>
        <w:numPr>
          <w:ilvl w:val="2"/>
          <w:numId w:val="4"/>
        </w:numPr>
        <w:ind w:left="567" w:hanging="567"/>
        <w:rPr>
          <w:color w:val="auto"/>
          <w:sz w:val="22"/>
          <w:szCs w:val="22"/>
        </w:rPr>
      </w:pPr>
      <w:r w:rsidRPr="0048301D">
        <w:rPr>
          <w:color w:val="auto"/>
          <w:sz w:val="22"/>
          <w:szCs w:val="22"/>
        </w:rPr>
        <w:t>Sub-Sub Section</w:t>
      </w:r>
    </w:p>
    <w:p w14:paraId="71D55D53" w14:textId="77777777" w:rsidR="00311F4C" w:rsidRPr="0048301D" w:rsidRDefault="00311F4C" w:rsidP="00311F4C">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sub-sub-chapters in a paper. Sub-Sub-chapters are allowed to be included in all chapters, except in the conclusion.</w:t>
      </w:r>
    </w:p>
    <w:p w14:paraId="216A365C" w14:textId="77777777" w:rsidR="00311F4C" w:rsidRPr="0048301D" w:rsidRDefault="00311F4C" w:rsidP="00311F4C">
      <w:pPr>
        <w:pStyle w:val="SUBJUDUL"/>
        <w:numPr>
          <w:ilvl w:val="2"/>
          <w:numId w:val="4"/>
        </w:numPr>
        <w:ind w:left="567" w:hanging="567"/>
        <w:rPr>
          <w:color w:val="auto"/>
          <w:sz w:val="22"/>
          <w:szCs w:val="22"/>
        </w:rPr>
      </w:pPr>
      <w:r w:rsidRPr="0048301D">
        <w:rPr>
          <w:color w:val="auto"/>
          <w:sz w:val="22"/>
          <w:szCs w:val="22"/>
        </w:rPr>
        <w:t>Sub-Sub Section</w:t>
      </w:r>
    </w:p>
    <w:p w14:paraId="1846E805" w14:textId="557B1891" w:rsidR="00311F4C" w:rsidRPr="0048301D" w:rsidRDefault="00311F4C" w:rsidP="00311F4C">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sub-sub-chapters in a paper. Sub-Sub-chapters are allowed to be included in all chapters, except in the conclusion.</w:t>
      </w:r>
    </w:p>
    <w:p w14:paraId="5513D920" w14:textId="757D83C1" w:rsidR="00BF178C" w:rsidRPr="0048301D" w:rsidRDefault="00BF178C" w:rsidP="00CC09EC">
      <w:pPr>
        <w:pStyle w:val="4PEMBAHASAN"/>
        <w:numPr>
          <w:ilvl w:val="0"/>
          <w:numId w:val="4"/>
        </w:numPr>
        <w:ind w:left="567" w:hanging="567"/>
        <w:rPr>
          <w:szCs w:val="24"/>
        </w:rPr>
      </w:pPr>
      <w:r w:rsidRPr="0048301D">
        <w:rPr>
          <w:szCs w:val="24"/>
        </w:rPr>
        <w:t>discussions</w:t>
      </w:r>
    </w:p>
    <w:p w14:paraId="418FC3E2" w14:textId="1A7AF2F4" w:rsidR="00962243" w:rsidRPr="0048301D" w:rsidRDefault="00962243" w:rsidP="00883AE4">
      <w:pPr>
        <w:pStyle w:val="BODYPARAGRAP"/>
        <w:ind w:firstLine="567"/>
        <w:rPr>
          <w:rFonts w:ascii="Times New Roman" w:hAnsi="Times New Roman"/>
          <w:color w:val="auto"/>
          <w:szCs w:val="22"/>
          <w:lang w:val="id-ID"/>
        </w:rPr>
      </w:pPr>
      <w:r w:rsidRPr="0048301D">
        <w:rPr>
          <w:rFonts w:ascii="Times New Roman" w:hAnsi="Times New Roman"/>
          <w:b/>
          <w:bCs/>
          <w:color w:val="auto"/>
          <w:szCs w:val="22"/>
        </w:rPr>
        <w:t xml:space="preserve">Discussions should present author’s perspective about the result. </w:t>
      </w:r>
      <w:r w:rsidRPr="0048301D">
        <w:rPr>
          <w:rFonts w:ascii="Times New Roman" w:hAnsi="Times New Roman"/>
          <w:b/>
          <w:bCs/>
          <w:color w:val="auto"/>
          <w:szCs w:val="22"/>
          <w:lang w:val="id-ID"/>
        </w:rPr>
        <w:t>Apart from that, a discussion of the research and</w:t>
      </w:r>
      <w:r w:rsidR="00AD1726" w:rsidRPr="0048301D">
        <w:rPr>
          <w:rFonts w:ascii="Times New Roman" w:hAnsi="Times New Roman"/>
          <w:b/>
          <w:bCs/>
          <w:color w:val="auto"/>
          <w:szCs w:val="22"/>
        </w:rPr>
        <w:t xml:space="preserve"> comparison with previous researches</w:t>
      </w:r>
      <w:r w:rsidRPr="0048301D">
        <w:rPr>
          <w:rFonts w:ascii="Times New Roman" w:hAnsi="Times New Roman"/>
          <w:b/>
          <w:bCs/>
          <w:color w:val="auto"/>
          <w:szCs w:val="22"/>
          <w:lang w:val="id-ID"/>
        </w:rPr>
        <w:t xml:space="preserve"> is </w:t>
      </w:r>
      <w:r w:rsidR="00AD1726" w:rsidRPr="0048301D">
        <w:rPr>
          <w:rFonts w:ascii="Times New Roman" w:hAnsi="Times New Roman"/>
          <w:b/>
          <w:bCs/>
          <w:color w:val="auto"/>
          <w:szCs w:val="22"/>
        </w:rPr>
        <w:t xml:space="preserve">should be </w:t>
      </w:r>
      <w:r w:rsidRPr="0048301D">
        <w:rPr>
          <w:rFonts w:ascii="Times New Roman" w:hAnsi="Times New Roman"/>
          <w:b/>
          <w:bCs/>
          <w:color w:val="auto"/>
          <w:szCs w:val="22"/>
          <w:lang w:val="id-ID"/>
        </w:rPr>
        <w:t>presented.</w:t>
      </w:r>
      <w:r w:rsidR="00954C18" w:rsidRPr="0048301D">
        <w:rPr>
          <w:rFonts w:ascii="Times New Roman" w:hAnsi="Times New Roman"/>
          <w:color w:val="auto"/>
          <w:szCs w:val="22"/>
        </w:rPr>
        <w:t xml:space="preserve"> Discussions </w:t>
      </w:r>
      <w:r w:rsidR="00954C18" w:rsidRPr="0048301D">
        <w:rPr>
          <w:rFonts w:ascii="Times New Roman" w:hAnsi="Times New Roman"/>
          <w:color w:val="auto"/>
          <w:szCs w:val="22"/>
          <w:lang w:val="id-ID"/>
        </w:rPr>
        <w:t xml:space="preserve">content can reach </w:t>
      </w:r>
      <w:r w:rsidR="00954C18" w:rsidRPr="0048301D">
        <w:rPr>
          <w:rFonts w:ascii="Times New Roman" w:hAnsi="Times New Roman"/>
          <w:color w:val="auto"/>
          <w:szCs w:val="22"/>
        </w:rPr>
        <w:t>10</w:t>
      </w:r>
      <w:r w:rsidR="00954C18" w:rsidRPr="0048301D">
        <w:rPr>
          <w:rFonts w:ascii="Times New Roman" w:hAnsi="Times New Roman"/>
          <w:color w:val="auto"/>
          <w:szCs w:val="22"/>
          <w:lang w:val="id-ID"/>
        </w:rPr>
        <w:t>-</w:t>
      </w:r>
      <w:r w:rsidR="00954C18" w:rsidRPr="0048301D">
        <w:rPr>
          <w:rFonts w:ascii="Times New Roman" w:hAnsi="Times New Roman"/>
          <w:color w:val="auto"/>
          <w:szCs w:val="22"/>
        </w:rPr>
        <w:t>20</w:t>
      </w:r>
      <w:r w:rsidR="00954C18" w:rsidRPr="0048301D">
        <w:rPr>
          <w:rFonts w:ascii="Times New Roman" w:hAnsi="Times New Roman"/>
          <w:color w:val="auto"/>
          <w:szCs w:val="22"/>
          <w:lang w:val="id-ID"/>
        </w:rPr>
        <w:t>% of the entire paper.</w:t>
      </w:r>
    </w:p>
    <w:p w14:paraId="3EF35098" w14:textId="77777777" w:rsidR="000833BA" w:rsidRPr="0048301D" w:rsidRDefault="000833BA" w:rsidP="000833BA">
      <w:pPr>
        <w:pStyle w:val="SUBJUDUL"/>
        <w:numPr>
          <w:ilvl w:val="1"/>
          <w:numId w:val="4"/>
        </w:numPr>
        <w:ind w:left="567" w:hanging="567"/>
        <w:rPr>
          <w:color w:val="auto"/>
          <w:sz w:val="22"/>
          <w:szCs w:val="22"/>
        </w:rPr>
      </w:pPr>
      <w:r w:rsidRPr="0048301D">
        <w:rPr>
          <w:color w:val="auto"/>
          <w:sz w:val="22"/>
          <w:szCs w:val="22"/>
        </w:rPr>
        <w:t>Sub Section</w:t>
      </w:r>
    </w:p>
    <w:p w14:paraId="3E5E33BB" w14:textId="0BEFA731" w:rsidR="000833BA" w:rsidRPr="0048301D" w:rsidRDefault="000833BA" w:rsidP="00CC0B45">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6B500B6A" w14:textId="7B3FAE6F" w:rsidR="00CC09EC" w:rsidRPr="0048301D" w:rsidRDefault="00CC09EC" w:rsidP="00CC09EC">
      <w:pPr>
        <w:pStyle w:val="4PEMBAHASAN"/>
        <w:numPr>
          <w:ilvl w:val="0"/>
          <w:numId w:val="4"/>
        </w:numPr>
        <w:ind w:left="567" w:hanging="567"/>
        <w:rPr>
          <w:szCs w:val="24"/>
        </w:rPr>
      </w:pPr>
      <w:r w:rsidRPr="0048301D">
        <w:rPr>
          <w:szCs w:val="24"/>
        </w:rPr>
        <w:t>OTHER SECTION</w:t>
      </w:r>
    </w:p>
    <w:p w14:paraId="511182D1" w14:textId="2F03D697" w:rsidR="00CC09EC" w:rsidRDefault="00CC09EC" w:rsidP="00CC09EC">
      <w:pPr>
        <w:pStyle w:val="BODYPARAGRAP"/>
        <w:ind w:firstLine="567"/>
        <w:rPr>
          <w:rFonts w:ascii="Times New Roman" w:hAnsi="Times New Roman"/>
          <w:color w:val="auto"/>
          <w:szCs w:val="22"/>
        </w:rPr>
      </w:pPr>
      <w:r w:rsidRPr="0048301D">
        <w:rPr>
          <w:rFonts w:ascii="Times New Roman" w:hAnsi="Times New Roman"/>
          <w:color w:val="auto"/>
          <w:szCs w:val="22"/>
          <w:lang w:val="en-AU"/>
        </w:rPr>
        <w:t xml:space="preserve">This is an example of the use of other chapter in a paper. </w:t>
      </w:r>
      <w:r w:rsidRPr="0048301D">
        <w:rPr>
          <w:rFonts w:ascii="Times New Roman" w:hAnsi="Times New Roman"/>
          <w:color w:val="auto"/>
          <w:szCs w:val="22"/>
        </w:rPr>
        <w:t>It is allowed to add other section if necessary.</w:t>
      </w:r>
    </w:p>
    <w:p w14:paraId="1DC85045" w14:textId="77777777" w:rsidR="00B158FB" w:rsidRPr="0048301D" w:rsidRDefault="00B158FB" w:rsidP="00B158FB">
      <w:pPr>
        <w:pStyle w:val="SUBJUDUL"/>
        <w:numPr>
          <w:ilvl w:val="1"/>
          <w:numId w:val="4"/>
        </w:numPr>
        <w:ind w:left="567" w:hanging="567"/>
        <w:rPr>
          <w:color w:val="auto"/>
          <w:sz w:val="22"/>
          <w:szCs w:val="22"/>
        </w:rPr>
      </w:pPr>
      <w:r w:rsidRPr="0048301D">
        <w:rPr>
          <w:color w:val="auto"/>
          <w:sz w:val="22"/>
          <w:szCs w:val="22"/>
        </w:rPr>
        <w:t>Sub Section</w:t>
      </w:r>
    </w:p>
    <w:p w14:paraId="67936CF8" w14:textId="0D64ADAE" w:rsidR="00B158FB" w:rsidRPr="004B79DE" w:rsidRDefault="00B158FB" w:rsidP="004B79DE">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This is an example of the use of sub-chapters in a paper. Sub-chapters are allowed to be included in all chapters, except in the conclusion.</w:t>
      </w:r>
    </w:p>
    <w:p w14:paraId="73450B99" w14:textId="77777777" w:rsidR="003E3246" w:rsidRPr="0048301D" w:rsidRDefault="003E3246" w:rsidP="003E3246">
      <w:pPr>
        <w:pStyle w:val="SUBJUDUL"/>
        <w:numPr>
          <w:ilvl w:val="1"/>
          <w:numId w:val="4"/>
        </w:numPr>
        <w:ind w:left="567" w:hanging="567"/>
        <w:rPr>
          <w:color w:val="auto"/>
          <w:sz w:val="22"/>
          <w:szCs w:val="22"/>
        </w:rPr>
      </w:pPr>
      <w:r w:rsidRPr="0048301D">
        <w:rPr>
          <w:color w:val="auto"/>
          <w:sz w:val="22"/>
          <w:szCs w:val="22"/>
        </w:rPr>
        <w:t>Formula</w:t>
      </w:r>
    </w:p>
    <w:p w14:paraId="3ADAEA03" w14:textId="77777777" w:rsidR="003E3246" w:rsidRPr="0048301D" w:rsidRDefault="003E3246" w:rsidP="003E3246">
      <w:pPr>
        <w:pStyle w:val="BODYPARAGRAP"/>
        <w:ind w:firstLine="567"/>
        <w:rPr>
          <w:rFonts w:ascii="Times New Roman" w:hAnsi="Times New Roman"/>
          <w:color w:val="auto"/>
          <w:szCs w:val="22"/>
        </w:rPr>
      </w:pPr>
      <w:r w:rsidRPr="0048301D">
        <w:rPr>
          <w:rFonts w:ascii="Times New Roman" w:hAnsi="Times New Roman"/>
          <w:color w:val="auto"/>
          <w:szCs w:val="22"/>
        </w:rPr>
        <w:t>All formulas or equations are written using the equation editor or Math Type (</w:t>
      </w:r>
      <w:hyperlink r:id="rId12" w:history="1">
        <w:r w:rsidRPr="0048301D">
          <w:rPr>
            <w:rStyle w:val="Hyperlink"/>
            <w:rFonts w:ascii="Times New Roman" w:hAnsi="Times New Roman"/>
            <w:color w:val="auto"/>
            <w:szCs w:val="22"/>
          </w:rPr>
          <w:t>http://www.mathtype.com</w:t>
        </w:r>
      </w:hyperlink>
      <w:r w:rsidRPr="0048301D">
        <w:rPr>
          <w:rFonts w:ascii="Times New Roman" w:hAnsi="Times New Roman"/>
          <w:color w:val="auto"/>
          <w:szCs w:val="22"/>
        </w:rPr>
        <w:t>). Writing the equation starts at the left border, aligned with the sentence directly above it. The line spacing used between the equation and the sentences above and below it is 1.5 (one and a half) spaces.</w:t>
      </w:r>
    </w:p>
    <w:p w14:paraId="7B50519F" w14:textId="77777777" w:rsidR="003E3246" w:rsidRPr="0048301D" w:rsidRDefault="003E3246" w:rsidP="003E3246">
      <w:pPr>
        <w:pStyle w:val="BODYPARAGRAP"/>
        <w:ind w:firstLine="567"/>
        <w:rPr>
          <w:rFonts w:ascii="Times New Roman" w:hAnsi="Times New Roman"/>
          <w:color w:val="auto"/>
          <w:szCs w:val="22"/>
        </w:rPr>
      </w:pPr>
      <w:r w:rsidRPr="0048301D">
        <w:rPr>
          <w:rFonts w:ascii="Times New Roman" w:hAnsi="Times New Roman"/>
          <w:color w:val="auto"/>
          <w:szCs w:val="22"/>
        </w:rPr>
        <w:t>Mathematical equations must be numbered sequentially in regular brackets and must be referred to in writing. Mathematical equations are numbered with Arabic numerals in opening and closing brackets in the right aligned position of the column. Symbols in equations must be defined and can be written before or after the equation. Similarities may not be made in the form of screenshots/images.</w:t>
      </w:r>
    </w:p>
    <w:p w14:paraId="0BADE8AF" w14:textId="1C6DAE2D" w:rsidR="00714310" w:rsidRPr="0048301D" w:rsidRDefault="00000000" w:rsidP="00F444DD">
      <w:pPr>
        <w:tabs>
          <w:tab w:val="right" w:pos="4140"/>
        </w:tabs>
        <w:spacing w:before="240"/>
        <w:jc w:val="center"/>
        <w:rPr>
          <w:rFonts w:ascii="Times New Roman" w:hAnsi="Times New Roman"/>
          <w:iCs/>
          <w:lang w:val="id-ID"/>
        </w:rPr>
      </w:pPr>
      <m:oMath>
        <m:sSub>
          <m:sSubPr>
            <m:ctrlPr>
              <w:rPr>
                <w:rFonts w:ascii="Cambria Math" w:hAnsi="Cambria Math"/>
                <w:i/>
                <w:iCs/>
                <w:lang w:val="id-ID"/>
              </w:rPr>
            </m:ctrlPr>
          </m:sSubPr>
          <m:e>
            <m:r>
              <w:rPr>
                <w:rFonts w:ascii="Cambria Math" w:hAnsi="Cambria Math"/>
                <w:lang w:val="id-ID"/>
              </w:rPr>
              <m:t>f</m:t>
            </m:r>
          </m:e>
          <m:sub>
            <m:r>
              <w:rPr>
                <w:rFonts w:ascii="Cambria Math" w:hAnsi="Cambria Math"/>
                <w:lang w:val="id-ID"/>
              </w:rPr>
              <m:t>baud</m:t>
            </m:r>
          </m:sub>
        </m:sSub>
        <m:r>
          <w:rPr>
            <w:rFonts w:ascii="Cambria Math" w:hAnsi="Cambria Math"/>
            <w:lang w:val="id-ID"/>
          </w:rPr>
          <m:t>=</m:t>
        </m:r>
        <m:f>
          <m:fPr>
            <m:ctrlPr>
              <w:rPr>
                <w:rFonts w:ascii="Cambria Math" w:hAnsi="Cambria Math"/>
                <w:i/>
                <w:iCs/>
                <w:lang w:val="id-ID"/>
              </w:rPr>
            </m:ctrlPr>
          </m:fPr>
          <m:num>
            <m:sSup>
              <m:sSupPr>
                <m:ctrlPr>
                  <w:rPr>
                    <w:rFonts w:ascii="Cambria Math" w:hAnsi="Cambria Math"/>
                    <w:i/>
                    <w:iCs/>
                    <w:lang w:val="id-ID"/>
                  </w:rPr>
                </m:ctrlPr>
              </m:sSupPr>
              <m:e>
                <m:r>
                  <w:rPr>
                    <w:rFonts w:ascii="Cambria Math" w:hAnsi="Cambria Math"/>
                    <w:lang w:val="id-ID"/>
                  </w:rPr>
                  <m:t>2</m:t>
                </m:r>
              </m:e>
              <m:sup>
                <m:r>
                  <w:rPr>
                    <w:rFonts w:ascii="Cambria Math" w:hAnsi="Cambria Math"/>
                    <w:lang w:val="id-ID"/>
                  </w:rPr>
                  <m:t>SMOD</m:t>
                </m:r>
              </m:sup>
            </m:sSup>
          </m:num>
          <m:den>
            <m:r>
              <w:rPr>
                <w:rFonts w:ascii="Cambria Math" w:hAnsi="Cambria Math"/>
                <w:lang w:val="id-ID"/>
              </w:rPr>
              <m:t>64</m:t>
            </m:r>
          </m:den>
        </m:f>
        <m:r>
          <w:rPr>
            <w:rFonts w:ascii="Cambria Math" w:hAnsi="Cambria Math"/>
            <w:lang w:val="id-ID"/>
          </w:rPr>
          <m:t>x</m:t>
        </m:r>
        <m:sSub>
          <m:sSubPr>
            <m:ctrlPr>
              <w:rPr>
                <w:rFonts w:ascii="Cambria Math" w:hAnsi="Cambria Math"/>
                <w:i/>
                <w:iCs/>
                <w:lang w:val="id-ID"/>
              </w:rPr>
            </m:ctrlPr>
          </m:sSubPr>
          <m:e>
            <m:r>
              <w:rPr>
                <w:rFonts w:ascii="Cambria Math" w:hAnsi="Cambria Math"/>
                <w:lang w:val="id-ID"/>
              </w:rPr>
              <m:t>f</m:t>
            </m:r>
          </m:e>
          <m:sub>
            <m:r>
              <w:rPr>
                <w:rFonts w:ascii="Cambria Math" w:hAnsi="Cambria Math"/>
                <w:lang w:val="id-ID"/>
              </w:rPr>
              <m:t>osc</m:t>
            </m:r>
          </m:sub>
        </m:sSub>
      </m:oMath>
      <w:r w:rsidR="003E3246" w:rsidRPr="0048301D">
        <w:rPr>
          <w:rFonts w:ascii="Times New Roman" w:hAnsi="Times New Roman"/>
          <w:i/>
          <w:iCs/>
          <w:lang w:val="id-ID"/>
        </w:rPr>
        <w:tab/>
      </w:r>
      <w:r w:rsidR="003E3246" w:rsidRPr="0048301D">
        <w:rPr>
          <w:rFonts w:ascii="Times New Roman" w:hAnsi="Times New Roman"/>
          <w:iCs/>
          <w:lang w:val="id-ID"/>
        </w:rPr>
        <w:t>(1)</w:t>
      </w:r>
    </w:p>
    <w:p w14:paraId="51E9745A" w14:textId="74A263C6" w:rsidR="00BD4BF9" w:rsidRPr="0048301D" w:rsidRDefault="00BD4BF9" w:rsidP="00BD4BF9">
      <w:pPr>
        <w:pStyle w:val="SUBJUDUL"/>
        <w:numPr>
          <w:ilvl w:val="1"/>
          <w:numId w:val="4"/>
        </w:numPr>
        <w:ind w:left="567" w:hanging="567"/>
        <w:rPr>
          <w:color w:val="auto"/>
          <w:sz w:val="22"/>
          <w:szCs w:val="22"/>
        </w:rPr>
      </w:pPr>
      <w:r w:rsidRPr="0048301D">
        <w:rPr>
          <w:color w:val="auto"/>
          <w:sz w:val="22"/>
          <w:szCs w:val="22"/>
        </w:rPr>
        <w:t>Tables and Figures</w:t>
      </w:r>
      <w:r w:rsidR="00C76812">
        <w:rPr>
          <w:color w:val="auto"/>
          <w:sz w:val="22"/>
          <w:szCs w:val="22"/>
        </w:rPr>
        <w:t xml:space="preserve"> Example</w:t>
      </w:r>
    </w:p>
    <w:p w14:paraId="5589ED28" w14:textId="1A8FBDF6" w:rsidR="00237F5C" w:rsidRPr="0048301D" w:rsidRDefault="00237F5C" w:rsidP="00CD58F5">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All tables and figures must be clear/not blurry/obscure. The size of the letters in tables and figures must be easily read by the normal eye. The position of tables or images on a page should be located at the top or bottom of the page in each column.</w:t>
      </w:r>
    </w:p>
    <w:p w14:paraId="095D39DA" w14:textId="4E391EA2" w:rsidR="00A14074" w:rsidRPr="0048301D" w:rsidRDefault="00A14074" w:rsidP="00CD58F5">
      <w:pPr>
        <w:pStyle w:val="BODYPARAGRAP"/>
        <w:ind w:firstLine="567"/>
        <w:rPr>
          <w:rFonts w:ascii="Times New Roman" w:hAnsi="Times New Roman"/>
          <w:color w:val="auto"/>
          <w:szCs w:val="22"/>
          <w:lang w:val="en-AU"/>
        </w:rPr>
      </w:pPr>
      <w:bookmarkStart w:id="0" w:name="table1"/>
      <w:bookmarkEnd w:id="0"/>
    </w:p>
    <w:p w14:paraId="7C711BDB" w14:textId="160C52A6" w:rsidR="005534AB" w:rsidRPr="0048301D" w:rsidRDefault="00F06B34" w:rsidP="00405689">
      <w:pPr>
        <w:pStyle w:val="JUDULTABEL"/>
        <w:numPr>
          <w:ilvl w:val="0"/>
          <w:numId w:val="0"/>
        </w:numPr>
        <w:spacing w:before="0" w:after="0"/>
        <w:jc w:val="center"/>
        <w:rPr>
          <w:rFonts w:ascii="Times New Roman" w:hAnsi="Times New Roman"/>
        </w:rPr>
      </w:pPr>
      <w:r w:rsidRPr="0048301D">
        <w:rPr>
          <w:rFonts w:ascii="Times New Roman" w:hAnsi="Times New Roman"/>
          <w:lang w:val="en-US"/>
        </w:rPr>
        <w:t xml:space="preserve">Table 1. </w:t>
      </w:r>
      <w:r w:rsidR="002213E2" w:rsidRPr="0048301D">
        <w:rPr>
          <w:rFonts w:ascii="Times New Roman" w:hAnsi="Times New Roman"/>
          <w:lang w:val="en-US"/>
        </w:rPr>
        <w:t>Sample</w:t>
      </w:r>
      <w:r w:rsidR="00240530" w:rsidRPr="0048301D">
        <w:rPr>
          <w:rFonts w:ascii="Times New Roman" w:hAnsi="Times New Roman"/>
          <w:lang w:val="en-US"/>
        </w:rPr>
        <w:t xml:space="preserve"> of Table</w:t>
      </w:r>
    </w:p>
    <w:tbl>
      <w:tblPr>
        <w:tblW w:w="3289" w:type="pct"/>
        <w:jc w:val="center"/>
        <w:tblLook w:val="01E0" w:firstRow="1" w:lastRow="1" w:firstColumn="1" w:lastColumn="1" w:noHBand="0" w:noVBand="0"/>
      </w:tblPr>
      <w:tblGrid>
        <w:gridCol w:w="2383"/>
        <w:gridCol w:w="1588"/>
        <w:gridCol w:w="1995"/>
      </w:tblGrid>
      <w:tr w:rsidR="000F7960" w:rsidRPr="0048301D" w14:paraId="19DF4DE1" w14:textId="77777777" w:rsidTr="002213E2">
        <w:trPr>
          <w:jc w:val="center"/>
        </w:trPr>
        <w:tc>
          <w:tcPr>
            <w:tcW w:w="1997" w:type="pct"/>
            <w:tcBorders>
              <w:top w:val="single" w:sz="4" w:space="0" w:color="auto"/>
              <w:left w:val="nil"/>
              <w:bottom w:val="single" w:sz="4" w:space="0" w:color="auto"/>
              <w:right w:val="nil"/>
            </w:tcBorders>
            <w:hideMark/>
          </w:tcPr>
          <w:p w14:paraId="1A468A96" w14:textId="2080D66C" w:rsidR="002213E2" w:rsidRPr="0048301D" w:rsidRDefault="002213E2" w:rsidP="00955EF2">
            <w:pPr>
              <w:spacing w:after="0" w:line="240" w:lineRule="auto"/>
              <w:ind w:firstLine="34"/>
              <w:jc w:val="center"/>
              <w:rPr>
                <w:rFonts w:ascii="Times New Roman" w:eastAsia="Times New Roman" w:hAnsi="Times New Roman"/>
              </w:rPr>
            </w:pPr>
            <w:r w:rsidRPr="0048301D">
              <w:rPr>
                <w:rFonts w:ascii="Times New Roman" w:eastAsia="Times New Roman" w:hAnsi="Times New Roman"/>
              </w:rPr>
              <w:lastRenderedPageBreak/>
              <w:t>No</w:t>
            </w:r>
          </w:p>
        </w:tc>
        <w:tc>
          <w:tcPr>
            <w:tcW w:w="1331" w:type="pct"/>
            <w:tcBorders>
              <w:top w:val="single" w:sz="4" w:space="0" w:color="auto"/>
              <w:left w:val="nil"/>
              <w:bottom w:val="single" w:sz="4" w:space="0" w:color="auto"/>
              <w:right w:val="nil"/>
            </w:tcBorders>
            <w:vAlign w:val="center"/>
            <w:hideMark/>
          </w:tcPr>
          <w:p w14:paraId="1F3F50DF" w14:textId="56800964" w:rsidR="002213E2" w:rsidRPr="0048301D" w:rsidRDefault="002213E2" w:rsidP="00955EF2">
            <w:pPr>
              <w:spacing w:after="0" w:line="240" w:lineRule="auto"/>
              <w:jc w:val="center"/>
              <w:rPr>
                <w:rFonts w:ascii="Times New Roman" w:eastAsia="Times New Roman" w:hAnsi="Times New Roman"/>
                <w:bCs/>
              </w:rPr>
            </w:pPr>
            <w:r w:rsidRPr="0048301D">
              <w:rPr>
                <w:rFonts w:ascii="Times New Roman" w:eastAsia="Times New Roman" w:hAnsi="Times New Roman"/>
                <w:bCs/>
              </w:rPr>
              <w:t>Training</w:t>
            </w:r>
          </w:p>
        </w:tc>
        <w:tc>
          <w:tcPr>
            <w:tcW w:w="1672" w:type="pct"/>
            <w:tcBorders>
              <w:top w:val="single" w:sz="4" w:space="0" w:color="auto"/>
              <w:left w:val="nil"/>
              <w:bottom w:val="single" w:sz="4" w:space="0" w:color="auto"/>
              <w:right w:val="nil"/>
            </w:tcBorders>
            <w:vAlign w:val="center"/>
            <w:hideMark/>
          </w:tcPr>
          <w:p w14:paraId="5B0E2D36" w14:textId="196ECC88" w:rsidR="002213E2" w:rsidRPr="0048301D" w:rsidRDefault="002213E2" w:rsidP="00955EF2">
            <w:pPr>
              <w:spacing w:after="0" w:line="240" w:lineRule="auto"/>
              <w:jc w:val="center"/>
              <w:rPr>
                <w:rFonts w:ascii="Times New Roman" w:eastAsia="Times New Roman" w:hAnsi="Times New Roman"/>
                <w:bCs/>
              </w:rPr>
            </w:pPr>
            <w:r w:rsidRPr="0048301D">
              <w:rPr>
                <w:rFonts w:ascii="Times New Roman" w:eastAsia="Times New Roman" w:hAnsi="Times New Roman"/>
                <w:bCs/>
              </w:rPr>
              <w:t>Testing</w:t>
            </w:r>
          </w:p>
        </w:tc>
      </w:tr>
      <w:tr w:rsidR="000F7960" w:rsidRPr="0048301D" w14:paraId="79E82077" w14:textId="77777777" w:rsidTr="002213E2">
        <w:trPr>
          <w:jc w:val="center"/>
        </w:trPr>
        <w:tc>
          <w:tcPr>
            <w:tcW w:w="1997" w:type="pct"/>
            <w:tcBorders>
              <w:top w:val="single" w:sz="4" w:space="0" w:color="auto"/>
              <w:left w:val="nil"/>
              <w:bottom w:val="nil"/>
              <w:right w:val="nil"/>
            </w:tcBorders>
            <w:hideMark/>
          </w:tcPr>
          <w:p w14:paraId="26BB7899" w14:textId="3A5745F0" w:rsidR="002213E2" w:rsidRPr="0048301D" w:rsidRDefault="002213E2" w:rsidP="002213E2">
            <w:pPr>
              <w:spacing w:after="0" w:line="240" w:lineRule="auto"/>
              <w:ind w:left="32"/>
              <w:jc w:val="center"/>
              <w:rPr>
                <w:rFonts w:ascii="Times New Roman" w:eastAsia="Times New Roman" w:hAnsi="Times New Roman"/>
                <w:lang w:val="id-ID"/>
              </w:rPr>
            </w:pPr>
            <w:r w:rsidRPr="0048301D">
              <w:rPr>
                <w:rFonts w:ascii="Times New Roman" w:eastAsia="Times New Roman" w:hAnsi="Times New Roman"/>
              </w:rPr>
              <w:t>1</w:t>
            </w:r>
            <w:r w:rsidRPr="0048301D">
              <w:rPr>
                <w:rFonts w:ascii="Times New Roman" w:eastAsia="Times New Roman" w:hAnsi="Times New Roman"/>
                <w:lang w:val="id-ID"/>
              </w:rPr>
              <w:t xml:space="preserve"> </w:t>
            </w:r>
          </w:p>
        </w:tc>
        <w:tc>
          <w:tcPr>
            <w:tcW w:w="1331" w:type="pct"/>
            <w:tcBorders>
              <w:top w:val="single" w:sz="4" w:space="0" w:color="auto"/>
              <w:left w:val="nil"/>
              <w:bottom w:val="nil"/>
              <w:right w:val="nil"/>
            </w:tcBorders>
            <w:vAlign w:val="bottom"/>
            <w:hideMark/>
          </w:tcPr>
          <w:p w14:paraId="010E407B" w14:textId="77777777" w:rsidR="002213E2" w:rsidRPr="0048301D" w:rsidRDefault="002213E2" w:rsidP="002213E2">
            <w:pPr>
              <w:spacing w:after="0" w:line="240" w:lineRule="auto"/>
              <w:ind w:right="32"/>
              <w:jc w:val="center"/>
              <w:rPr>
                <w:rFonts w:ascii="Times New Roman" w:eastAsia="Times New Roman" w:hAnsi="Times New Roman"/>
                <w:lang w:val="id-ID"/>
              </w:rPr>
            </w:pPr>
            <w:r w:rsidRPr="0048301D">
              <w:rPr>
                <w:rFonts w:ascii="Times New Roman" w:eastAsia="Times New Roman" w:hAnsi="Times New Roman"/>
                <w:lang w:val="id-ID"/>
              </w:rPr>
              <w:t>60</w:t>
            </w:r>
          </w:p>
        </w:tc>
        <w:tc>
          <w:tcPr>
            <w:tcW w:w="1672" w:type="pct"/>
            <w:tcBorders>
              <w:top w:val="single" w:sz="4" w:space="0" w:color="auto"/>
              <w:left w:val="nil"/>
              <w:bottom w:val="nil"/>
              <w:right w:val="nil"/>
            </w:tcBorders>
            <w:vAlign w:val="bottom"/>
            <w:hideMark/>
          </w:tcPr>
          <w:p w14:paraId="1ACC5952" w14:textId="77777777" w:rsidR="002213E2" w:rsidRPr="0048301D" w:rsidRDefault="002213E2" w:rsidP="002213E2">
            <w:pPr>
              <w:spacing w:after="0" w:line="240" w:lineRule="auto"/>
              <w:jc w:val="center"/>
              <w:rPr>
                <w:rFonts w:ascii="Times New Roman" w:eastAsia="Times New Roman" w:hAnsi="Times New Roman"/>
                <w:lang w:val="id-ID"/>
              </w:rPr>
            </w:pPr>
            <w:r w:rsidRPr="0048301D">
              <w:rPr>
                <w:rFonts w:ascii="Times New Roman" w:eastAsia="Times New Roman" w:hAnsi="Times New Roman"/>
                <w:lang w:val="id-ID"/>
              </w:rPr>
              <w:t>40</w:t>
            </w:r>
          </w:p>
        </w:tc>
      </w:tr>
      <w:tr w:rsidR="000F7960" w:rsidRPr="0048301D" w14:paraId="564232D3" w14:textId="77777777" w:rsidTr="002213E2">
        <w:trPr>
          <w:jc w:val="center"/>
        </w:trPr>
        <w:tc>
          <w:tcPr>
            <w:tcW w:w="1997" w:type="pct"/>
            <w:hideMark/>
          </w:tcPr>
          <w:p w14:paraId="5932729F" w14:textId="56AE3BB1" w:rsidR="002213E2" w:rsidRPr="0048301D" w:rsidRDefault="002213E2" w:rsidP="00955EF2">
            <w:pPr>
              <w:spacing w:after="0" w:line="240" w:lineRule="auto"/>
              <w:ind w:firstLine="34"/>
              <w:jc w:val="center"/>
              <w:rPr>
                <w:rFonts w:ascii="Times New Roman" w:eastAsia="Times New Roman" w:hAnsi="Times New Roman"/>
              </w:rPr>
            </w:pPr>
            <w:r w:rsidRPr="0048301D">
              <w:rPr>
                <w:rFonts w:ascii="Times New Roman" w:eastAsia="Times New Roman" w:hAnsi="Times New Roman"/>
              </w:rPr>
              <w:t>2</w:t>
            </w:r>
          </w:p>
        </w:tc>
        <w:tc>
          <w:tcPr>
            <w:tcW w:w="1331" w:type="pct"/>
            <w:vAlign w:val="bottom"/>
            <w:hideMark/>
          </w:tcPr>
          <w:p w14:paraId="7F6429E1" w14:textId="77777777" w:rsidR="002213E2" w:rsidRPr="0048301D" w:rsidRDefault="002213E2" w:rsidP="002213E2">
            <w:pPr>
              <w:spacing w:after="0" w:line="240" w:lineRule="auto"/>
              <w:ind w:right="32"/>
              <w:jc w:val="center"/>
              <w:rPr>
                <w:rFonts w:ascii="Times New Roman" w:eastAsia="Times New Roman" w:hAnsi="Times New Roman"/>
                <w:lang w:val="id-ID"/>
              </w:rPr>
            </w:pPr>
            <w:r w:rsidRPr="0048301D">
              <w:rPr>
                <w:rFonts w:ascii="Times New Roman" w:eastAsia="Times New Roman" w:hAnsi="Times New Roman"/>
                <w:lang w:val="id-ID"/>
              </w:rPr>
              <w:t>30</w:t>
            </w:r>
          </w:p>
        </w:tc>
        <w:tc>
          <w:tcPr>
            <w:tcW w:w="1672" w:type="pct"/>
            <w:vAlign w:val="bottom"/>
            <w:hideMark/>
          </w:tcPr>
          <w:p w14:paraId="40A7A110" w14:textId="77777777" w:rsidR="002213E2" w:rsidRPr="0048301D" w:rsidRDefault="002213E2" w:rsidP="002213E2">
            <w:pPr>
              <w:spacing w:after="0" w:line="240" w:lineRule="auto"/>
              <w:ind w:right="-94"/>
              <w:jc w:val="center"/>
              <w:rPr>
                <w:rFonts w:ascii="Times New Roman" w:eastAsia="Times New Roman" w:hAnsi="Times New Roman"/>
                <w:lang w:val="id-ID"/>
              </w:rPr>
            </w:pPr>
            <w:r w:rsidRPr="0048301D">
              <w:rPr>
                <w:rFonts w:ascii="Times New Roman" w:eastAsia="Times New Roman" w:hAnsi="Times New Roman"/>
                <w:lang w:val="id-ID"/>
              </w:rPr>
              <w:t>70</w:t>
            </w:r>
          </w:p>
        </w:tc>
      </w:tr>
      <w:tr w:rsidR="002213E2" w:rsidRPr="0048301D" w14:paraId="166AA1DE" w14:textId="77777777" w:rsidTr="002213E2">
        <w:trPr>
          <w:jc w:val="center"/>
        </w:trPr>
        <w:tc>
          <w:tcPr>
            <w:tcW w:w="1997" w:type="pct"/>
            <w:tcBorders>
              <w:top w:val="nil"/>
              <w:left w:val="nil"/>
              <w:bottom w:val="single" w:sz="4" w:space="0" w:color="auto"/>
              <w:right w:val="nil"/>
            </w:tcBorders>
            <w:hideMark/>
          </w:tcPr>
          <w:p w14:paraId="44A4A364" w14:textId="7F9CA2B1" w:rsidR="002213E2" w:rsidRPr="0048301D" w:rsidRDefault="002213E2" w:rsidP="00955EF2">
            <w:pPr>
              <w:spacing w:after="0" w:line="240" w:lineRule="auto"/>
              <w:ind w:firstLine="34"/>
              <w:jc w:val="center"/>
              <w:rPr>
                <w:rFonts w:ascii="Times New Roman" w:eastAsia="Times New Roman" w:hAnsi="Times New Roman"/>
              </w:rPr>
            </w:pPr>
            <w:r w:rsidRPr="0048301D">
              <w:rPr>
                <w:rFonts w:ascii="Times New Roman" w:eastAsia="Times New Roman" w:hAnsi="Times New Roman"/>
              </w:rPr>
              <w:t>3</w:t>
            </w:r>
          </w:p>
        </w:tc>
        <w:tc>
          <w:tcPr>
            <w:tcW w:w="1331" w:type="pct"/>
            <w:tcBorders>
              <w:top w:val="nil"/>
              <w:left w:val="nil"/>
              <w:bottom w:val="single" w:sz="4" w:space="0" w:color="auto"/>
              <w:right w:val="nil"/>
            </w:tcBorders>
            <w:vAlign w:val="bottom"/>
            <w:hideMark/>
          </w:tcPr>
          <w:p w14:paraId="7B1D0BE4" w14:textId="77777777" w:rsidR="002213E2" w:rsidRPr="0048301D" w:rsidRDefault="002213E2" w:rsidP="002213E2">
            <w:pPr>
              <w:spacing w:after="0" w:line="240" w:lineRule="auto"/>
              <w:ind w:right="32"/>
              <w:jc w:val="center"/>
              <w:rPr>
                <w:rFonts w:ascii="Times New Roman" w:eastAsia="Times New Roman" w:hAnsi="Times New Roman"/>
                <w:lang w:val="id-ID"/>
              </w:rPr>
            </w:pPr>
            <w:r w:rsidRPr="0048301D">
              <w:rPr>
                <w:rFonts w:ascii="Times New Roman" w:eastAsia="Times New Roman" w:hAnsi="Times New Roman"/>
                <w:lang w:val="id-ID"/>
              </w:rPr>
              <w:t>50</w:t>
            </w:r>
          </w:p>
        </w:tc>
        <w:tc>
          <w:tcPr>
            <w:tcW w:w="1672" w:type="pct"/>
            <w:tcBorders>
              <w:top w:val="nil"/>
              <w:left w:val="nil"/>
              <w:bottom w:val="single" w:sz="4" w:space="0" w:color="auto"/>
              <w:right w:val="nil"/>
            </w:tcBorders>
            <w:vAlign w:val="bottom"/>
            <w:hideMark/>
          </w:tcPr>
          <w:p w14:paraId="245E1E7E" w14:textId="77777777" w:rsidR="002213E2" w:rsidRPr="0048301D" w:rsidRDefault="002213E2" w:rsidP="002213E2">
            <w:pPr>
              <w:spacing w:after="0" w:line="240" w:lineRule="auto"/>
              <w:ind w:right="-94"/>
              <w:jc w:val="center"/>
              <w:rPr>
                <w:rFonts w:ascii="Times New Roman" w:eastAsia="Times New Roman" w:hAnsi="Times New Roman"/>
                <w:lang w:val="id-ID"/>
              </w:rPr>
            </w:pPr>
            <w:r w:rsidRPr="0048301D">
              <w:rPr>
                <w:rFonts w:ascii="Times New Roman" w:eastAsia="Times New Roman" w:hAnsi="Times New Roman"/>
                <w:lang w:val="id-ID"/>
              </w:rPr>
              <w:t>50</w:t>
            </w:r>
          </w:p>
        </w:tc>
      </w:tr>
    </w:tbl>
    <w:p w14:paraId="3B5CDC5C" w14:textId="77777777" w:rsidR="00955EF2" w:rsidRPr="0048301D" w:rsidRDefault="00955EF2" w:rsidP="005534AB">
      <w:pPr>
        <w:pStyle w:val="BODYPARAGRAP"/>
        <w:rPr>
          <w:rFonts w:ascii="Times New Roman" w:hAnsi="Times New Roman"/>
          <w:color w:val="auto"/>
          <w:szCs w:val="22"/>
        </w:rPr>
      </w:pPr>
    </w:p>
    <w:p w14:paraId="75B6BB52" w14:textId="35F4840D" w:rsidR="005534AB" w:rsidRPr="0048301D" w:rsidRDefault="00240530" w:rsidP="00240530">
      <w:pPr>
        <w:pStyle w:val="BODYPARAGRAP"/>
        <w:ind w:firstLine="567"/>
        <w:rPr>
          <w:rFonts w:ascii="Times New Roman" w:hAnsi="Times New Roman"/>
          <w:color w:val="auto"/>
          <w:szCs w:val="22"/>
          <w:lang w:val="en-AU"/>
        </w:rPr>
      </w:pPr>
      <w:r w:rsidRPr="0048301D">
        <w:rPr>
          <w:rFonts w:ascii="Times New Roman" w:hAnsi="Times New Roman"/>
          <w:color w:val="auto"/>
          <w:szCs w:val="22"/>
          <w:lang w:val="en-AU"/>
        </w:rPr>
        <w:t>Make sure that the presentation of the table is not cut off by the page. If the presentation of the table is not sufficient to present it in one column, it can be presented by combining two columns into one column (specifically for presenting the columns).</w:t>
      </w:r>
      <w:r w:rsidR="00761246" w:rsidRPr="0048301D">
        <w:rPr>
          <w:rFonts w:ascii="Times New Roman" w:hAnsi="Times New Roman"/>
          <w:color w:val="auto"/>
          <w:szCs w:val="22"/>
          <w:lang w:val="en-AU"/>
        </w:rPr>
        <w:t xml:space="preserve"> </w:t>
      </w:r>
    </w:p>
    <w:p w14:paraId="7B73F69A" w14:textId="77777777" w:rsidR="003650C0" w:rsidRPr="0048301D" w:rsidRDefault="003650C0" w:rsidP="00240530">
      <w:pPr>
        <w:pStyle w:val="BODYPARAGRAP"/>
        <w:ind w:firstLine="567"/>
        <w:rPr>
          <w:rFonts w:ascii="Times New Roman" w:hAnsi="Times New Roman"/>
          <w:color w:val="auto"/>
          <w:szCs w:val="22"/>
          <w:lang w:val="en-AU"/>
        </w:rPr>
      </w:pPr>
    </w:p>
    <w:p w14:paraId="40F80BAE" w14:textId="06E4DCB2" w:rsidR="00824C17" w:rsidRPr="0048301D" w:rsidRDefault="00824C17" w:rsidP="00392425">
      <w:pPr>
        <w:pStyle w:val="BODYPARAGRAP"/>
        <w:ind w:firstLine="0"/>
        <w:jc w:val="center"/>
        <w:rPr>
          <w:rFonts w:ascii="Times New Roman" w:hAnsi="Times New Roman"/>
          <w:color w:val="auto"/>
          <w:szCs w:val="22"/>
        </w:rPr>
      </w:pPr>
      <w:r w:rsidRPr="0048301D">
        <w:rPr>
          <w:rFonts w:ascii="Times New Roman" w:hAnsi="Times New Roman"/>
          <w:noProof/>
          <w:color w:val="auto"/>
          <w:szCs w:val="22"/>
        </w:rPr>
        <w:drawing>
          <wp:inline distT="0" distB="0" distL="0" distR="0" wp14:anchorId="14F33AE9" wp14:editId="2820F5C7">
            <wp:extent cx="3025140" cy="1996440"/>
            <wp:effectExtent l="0" t="0" r="3810" b="3810"/>
            <wp:docPr id="471" name="Chart 47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7E3D4281" w14:textId="004E7795" w:rsidR="005534AB" w:rsidRPr="0048301D" w:rsidRDefault="00BB0A5D" w:rsidP="00405689">
      <w:pPr>
        <w:pStyle w:val="JUDULGAMBAR"/>
        <w:numPr>
          <w:ilvl w:val="0"/>
          <w:numId w:val="0"/>
        </w:numPr>
        <w:spacing w:before="0" w:after="0"/>
        <w:jc w:val="center"/>
        <w:rPr>
          <w:rFonts w:ascii="Times New Roman" w:hAnsi="Times New Roman"/>
          <w:lang w:val="en-US"/>
        </w:rPr>
      </w:pPr>
      <w:bookmarkStart w:id="1" w:name="figure1"/>
      <w:bookmarkEnd w:id="1"/>
      <w:r w:rsidRPr="0048301D">
        <w:rPr>
          <w:rFonts w:ascii="Times New Roman" w:hAnsi="Times New Roman"/>
          <w:lang w:val="en-US"/>
        </w:rPr>
        <w:t>Figure 1. Sample of Figure</w:t>
      </w:r>
    </w:p>
    <w:p w14:paraId="3A7F09CF" w14:textId="77777777" w:rsidR="000E07B5" w:rsidRPr="0048301D" w:rsidRDefault="000E07B5" w:rsidP="00405689">
      <w:pPr>
        <w:pStyle w:val="JUDULGAMBAR"/>
        <w:numPr>
          <w:ilvl w:val="0"/>
          <w:numId w:val="0"/>
        </w:numPr>
        <w:spacing w:before="0" w:after="0"/>
        <w:jc w:val="center"/>
        <w:rPr>
          <w:rFonts w:ascii="Times New Roman" w:hAnsi="Times New Roman"/>
          <w:lang w:val="en-US"/>
        </w:rPr>
      </w:pPr>
    </w:p>
    <w:p w14:paraId="13598BD7" w14:textId="254846B8" w:rsidR="00766794" w:rsidRPr="0048301D" w:rsidRDefault="00766794" w:rsidP="000E07B5">
      <w:pPr>
        <w:pStyle w:val="JUDULGAMBAR"/>
        <w:numPr>
          <w:ilvl w:val="0"/>
          <w:numId w:val="0"/>
        </w:numPr>
        <w:spacing w:before="0" w:after="0"/>
        <w:jc w:val="center"/>
        <w:rPr>
          <w:rFonts w:ascii="Times New Roman" w:hAnsi="Times New Roman"/>
          <w:lang w:val="en-US"/>
        </w:rPr>
      </w:pPr>
      <w:r>
        <w:rPr>
          <w:noProof/>
        </w:rPr>
        <w:drawing>
          <wp:inline distT="0" distB="0" distL="0" distR="0" wp14:anchorId="60CDC1CE" wp14:editId="3480F5DE">
            <wp:extent cx="3776662" cy="2464797"/>
            <wp:effectExtent l="0" t="0" r="0" b="0"/>
            <wp:docPr id="102036762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367620" name="Picture 8"/>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776662" cy="2464797"/>
                    </a:xfrm>
                    <a:prstGeom prst="rect">
                      <a:avLst/>
                    </a:prstGeom>
                    <a:noFill/>
                    <a:ln>
                      <a:noFill/>
                    </a:ln>
                  </pic:spPr>
                </pic:pic>
              </a:graphicData>
            </a:graphic>
          </wp:inline>
        </w:drawing>
      </w:r>
    </w:p>
    <w:p w14:paraId="521418B4" w14:textId="4F887FD5" w:rsidR="00766794" w:rsidRDefault="00766794" w:rsidP="00766794">
      <w:pPr>
        <w:pStyle w:val="JUDULGAMBAR"/>
        <w:numPr>
          <w:ilvl w:val="0"/>
          <w:numId w:val="0"/>
        </w:numPr>
        <w:spacing w:before="0" w:after="0"/>
        <w:jc w:val="center"/>
        <w:rPr>
          <w:rFonts w:ascii="Times New Roman" w:hAnsi="Times New Roman"/>
          <w:lang w:val="en-US"/>
        </w:rPr>
      </w:pPr>
      <w:r w:rsidRPr="0048301D">
        <w:rPr>
          <w:rFonts w:ascii="Times New Roman" w:hAnsi="Times New Roman"/>
          <w:lang w:val="en-US"/>
        </w:rPr>
        <w:t xml:space="preserve">Figure </w:t>
      </w:r>
      <w:r w:rsidR="007D2BD9">
        <w:rPr>
          <w:rFonts w:ascii="Times New Roman" w:hAnsi="Times New Roman"/>
          <w:lang w:val="en-US"/>
        </w:rPr>
        <w:t>2</w:t>
      </w:r>
      <w:r w:rsidRPr="0048301D">
        <w:rPr>
          <w:rFonts w:ascii="Times New Roman" w:hAnsi="Times New Roman"/>
          <w:lang w:val="en-US"/>
        </w:rPr>
        <w:t>. Sample of Figure</w:t>
      </w:r>
    </w:p>
    <w:p w14:paraId="6C643AD4" w14:textId="77777777" w:rsidR="000E07B5" w:rsidRPr="0048301D" w:rsidRDefault="000E07B5" w:rsidP="00405689">
      <w:pPr>
        <w:pStyle w:val="JUDULGAMBAR"/>
        <w:numPr>
          <w:ilvl w:val="0"/>
          <w:numId w:val="0"/>
        </w:numPr>
        <w:spacing w:before="0" w:after="0"/>
        <w:jc w:val="center"/>
        <w:rPr>
          <w:rFonts w:ascii="Times New Roman" w:hAnsi="Times New Roman"/>
          <w:lang w:val="en-US"/>
        </w:rPr>
      </w:pPr>
    </w:p>
    <w:p w14:paraId="7C0C6DEC" w14:textId="77777777" w:rsidR="003E3246" w:rsidRPr="0048301D" w:rsidRDefault="003E3246" w:rsidP="00405689">
      <w:pPr>
        <w:pStyle w:val="JUDULGAMBAR"/>
        <w:numPr>
          <w:ilvl w:val="0"/>
          <w:numId w:val="0"/>
        </w:numPr>
        <w:spacing w:before="0" w:after="0"/>
        <w:jc w:val="center"/>
        <w:rPr>
          <w:rFonts w:ascii="Times New Roman" w:hAnsi="Times New Roman"/>
          <w:lang w:val="en-US"/>
        </w:rPr>
      </w:pPr>
    </w:p>
    <w:p w14:paraId="68B70CC7" w14:textId="4CC154DB" w:rsidR="00883AE4" w:rsidRPr="0048301D" w:rsidRDefault="00653893" w:rsidP="00150F1A">
      <w:pPr>
        <w:pStyle w:val="BODYPARAGRAP"/>
        <w:ind w:firstLine="567"/>
        <w:rPr>
          <w:rFonts w:ascii="Times New Roman" w:hAnsi="Times New Roman"/>
          <w:szCs w:val="22"/>
          <w:lang w:val="en-AU"/>
        </w:rPr>
      </w:pPr>
      <w:r w:rsidRPr="0048301D">
        <w:rPr>
          <w:rFonts w:ascii="Times New Roman" w:hAnsi="Times New Roman"/>
          <w:szCs w:val="22"/>
          <w:lang w:val="en-AU"/>
        </w:rPr>
        <w:t xml:space="preserve">In addition, please make sure, author cite every table and figure, for example, to give explanation for </w:t>
      </w:r>
      <w:hyperlink w:anchor="table1" w:history="1">
        <w:r w:rsidRPr="0048301D">
          <w:rPr>
            <w:rStyle w:val="Style1Char"/>
            <w:rFonts w:ascii="Times New Roman" w:hAnsi="Times New Roman"/>
            <w:szCs w:val="22"/>
          </w:rPr>
          <w:t>table 1</w:t>
        </w:r>
      </w:hyperlink>
      <w:r w:rsidRPr="0048301D">
        <w:rPr>
          <w:rFonts w:ascii="Times New Roman" w:hAnsi="Times New Roman"/>
          <w:szCs w:val="22"/>
          <w:lang w:val="en-AU"/>
        </w:rPr>
        <w:t xml:space="preserve"> or for </w:t>
      </w:r>
      <w:r w:rsidRPr="0048301D">
        <w:rPr>
          <w:rFonts w:ascii="Times New Roman" w:hAnsi="Times New Roman"/>
          <w:szCs w:val="22"/>
          <w:lang w:val="en-AU"/>
        </w:rPr>
        <w:fldChar w:fldCharType="begin"/>
      </w:r>
      <w:r w:rsidRPr="0048301D">
        <w:rPr>
          <w:rFonts w:ascii="Times New Roman" w:hAnsi="Times New Roman"/>
          <w:szCs w:val="22"/>
          <w:lang w:val="en-AU"/>
        </w:rPr>
        <w:instrText xml:space="preserve"> REF figure1 \h </w:instrText>
      </w:r>
      <w:r w:rsidR="0048301D" w:rsidRPr="0048301D">
        <w:rPr>
          <w:rFonts w:ascii="Times New Roman" w:hAnsi="Times New Roman"/>
          <w:szCs w:val="22"/>
          <w:lang w:val="en-AU"/>
        </w:rPr>
        <w:instrText xml:space="preserve"> \* MERGEFORMAT </w:instrText>
      </w:r>
      <w:r w:rsidRPr="0048301D">
        <w:rPr>
          <w:rFonts w:ascii="Times New Roman" w:hAnsi="Times New Roman"/>
          <w:szCs w:val="22"/>
          <w:lang w:val="en-AU"/>
        </w:rPr>
      </w:r>
      <w:r w:rsidRPr="0048301D">
        <w:rPr>
          <w:rFonts w:ascii="Times New Roman" w:hAnsi="Times New Roman"/>
          <w:szCs w:val="22"/>
          <w:lang w:val="en-AU"/>
        </w:rPr>
        <w:fldChar w:fldCharType="end"/>
      </w:r>
      <w:r w:rsidRPr="0048301D">
        <w:rPr>
          <w:rFonts w:ascii="Times New Roman" w:hAnsi="Times New Roman"/>
          <w:szCs w:val="22"/>
          <w:lang w:val="en-AU"/>
        </w:rPr>
        <w:fldChar w:fldCharType="begin"/>
      </w:r>
      <w:r w:rsidRPr="0048301D">
        <w:rPr>
          <w:rFonts w:ascii="Times New Roman" w:hAnsi="Times New Roman"/>
          <w:szCs w:val="22"/>
          <w:lang w:val="en-AU"/>
        </w:rPr>
        <w:instrText xml:space="preserve"> REF figure1 \h </w:instrText>
      </w:r>
      <w:r w:rsidR="0048301D" w:rsidRPr="0048301D">
        <w:rPr>
          <w:rFonts w:ascii="Times New Roman" w:hAnsi="Times New Roman"/>
          <w:szCs w:val="22"/>
          <w:lang w:val="en-AU"/>
        </w:rPr>
        <w:instrText xml:space="preserve"> \* MERGEFORMAT </w:instrText>
      </w:r>
      <w:r w:rsidRPr="0048301D">
        <w:rPr>
          <w:rFonts w:ascii="Times New Roman" w:hAnsi="Times New Roman"/>
          <w:szCs w:val="22"/>
          <w:lang w:val="en-AU"/>
        </w:rPr>
      </w:r>
      <w:r w:rsidRPr="0048301D">
        <w:rPr>
          <w:rFonts w:ascii="Times New Roman" w:hAnsi="Times New Roman"/>
          <w:szCs w:val="22"/>
          <w:lang w:val="en-AU"/>
        </w:rPr>
        <w:fldChar w:fldCharType="end"/>
      </w:r>
      <w:r w:rsidRPr="0048301D">
        <w:rPr>
          <w:rFonts w:ascii="Times New Roman" w:hAnsi="Times New Roman"/>
          <w:szCs w:val="22"/>
          <w:lang w:val="en-AU"/>
        </w:rPr>
        <w:fldChar w:fldCharType="begin"/>
      </w:r>
      <w:r w:rsidRPr="0048301D">
        <w:rPr>
          <w:rFonts w:ascii="Times New Roman" w:hAnsi="Times New Roman"/>
          <w:szCs w:val="22"/>
          <w:lang w:val="en-AU"/>
        </w:rPr>
        <w:instrText xml:space="preserve"> REF figure1 \h </w:instrText>
      </w:r>
      <w:r w:rsidR="0048301D" w:rsidRPr="0048301D">
        <w:rPr>
          <w:rFonts w:ascii="Times New Roman" w:hAnsi="Times New Roman"/>
          <w:szCs w:val="22"/>
          <w:lang w:val="en-AU"/>
        </w:rPr>
        <w:instrText xml:space="preserve"> \* MERGEFORMAT </w:instrText>
      </w:r>
      <w:r w:rsidRPr="0048301D">
        <w:rPr>
          <w:rFonts w:ascii="Times New Roman" w:hAnsi="Times New Roman"/>
          <w:szCs w:val="22"/>
          <w:lang w:val="en-AU"/>
        </w:rPr>
      </w:r>
      <w:r w:rsidRPr="0048301D">
        <w:rPr>
          <w:rFonts w:ascii="Times New Roman" w:hAnsi="Times New Roman"/>
          <w:szCs w:val="22"/>
          <w:lang w:val="en-AU"/>
        </w:rPr>
        <w:fldChar w:fldCharType="end"/>
      </w:r>
      <w:r w:rsidRPr="0048301D">
        <w:rPr>
          <w:rFonts w:ascii="Times New Roman" w:hAnsi="Times New Roman"/>
          <w:szCs w:val="22"/>
          <w:lang w:val="en-AU"/>
        </w:rPr>
        <w:fldChar w:fldCharType="begin"/>
      </w:r>
      <w:r w:rsidRPr="0048301D">
        <w:rPr>
          <w:rFonts w:ascii="Times New Roman" w:hAnsi="Times New Roman"/>
          <w:szCs w:val="22"/>
          <w:lang w:val="en-AU"/>
        </w:rPr>
        <w:instrText xml:space="preserve"> REF figure1 \h </w:instrText>
      </w:r>
      <w:r w:rsidR="0048301D" w:rsidRPr="0048301D">
        <w:rPr>
          <w:rFonts w:ascii="Times New Roman" w:hAnsi="Times New Roman"/>
          <w:szCs w:val="22"/>
          <w:lang w:val="en-AU"/>
        </w:rPr>
        <w:instrText xml:space="preserve"> \* MERGEFORMAT </w:instrText>
      </w:r>
      <w:r w:rsidRPr="0048301D">
        <w:rPr>
          <w:rFonts w:ascii="Times New Roman" w:hAnsi="Times New Roman"/>
          <w:szCs w:val="22"/>
          <w:lang w:val="en-AU"/>
        </w:rPr>
      </w:r>
      <w:r w:rsidRPr="0048301D">
        <w:rPr>
          <w:rFonts w:ascii="Times New Roman" w:hAnsi="Times New Roman"/>
          <w:szCs w:val="22"/>
          <w:lang w:val="en-AU"/>
        </w:rPr>
        <w:fldChar w:fldCharType="end"/>
      </w:r>
      <w:r w:rsidRPr="0048301D">
        <w:rPr>
          <w:rFonts w:ascii="Times New Roman" w:hAnsi="Times New Roman"/>
          <w:szCs w:val="22"/>
          <w:lang w:val="en-AU"/>
        </w:rPr>
        <w:t xml:space="preserve"> </w:t>
      </w:r>
      <w:hyperlink w:anchor="figure1" w:history="1">
        <w:r w:rsidRPr="0048301D">
          <w:rPr>
            <w:rStyle w:val="Hyperlink"/>
            <w:rFonts w:ascii="Times New Roman" w:hAnsi="Times New Roman"/>
            <w:color w:val="00B0F0"/>
            <w:szCs w:val="22"/>
            <w:lang w:val="en-AU"/>
          </w:rPr>
          <w:t>figure 1</w:t>
        </w:r>
      </w:hyperlink>
      <w:r w:rsidRPr="0048301D">
        <w:rPr>
          <w:rFonts w:ascii="Times New Roman" w:hAnsi="Times New Roman"/>
          <w:szCs w:val="22"/>
          <w:lang w:val="en-AU"/>
        </w:rPr>
        <w:t>.</w:t>
      </w:r>
      <w:r w:rsidR="001A4628">
        <w:rPr>
          <w:rFonts w:ascii="Times New Roman" w:hAnsi="Times New Roman"/>
          <w:szCs w:val="22"/>
          <w:lang w:val="en-AU"/>
        </w:rPr>
        <w:t xml:space="preserve"> Each figure should can be seen clearly, with minimum 300dpi resolution.</w:t>
      </w:r>
    </w:p>
    <w:p w14:paraId="1A5B9AB9" w14:textId="40462A1F" w:rsidR="005534AB" w:rsidRPr="008817C8" w:rsidRDefault="009B1FD4" w:rsidP="009B1FD4">
      <w:pPr>
        <w:pStyle w:val="5KESIMPULAN"/>
        <w:numPr>
          <w:ilvl w:val="0"/>
          <w:numId w:val="4"/>
        </w:numPr>
        <w:ind w:left="567" w:hanging="567"/>
        <w:rPr>
          <w:szCs w:val="24"/>
        </w:rPr>
      </w:pPr>
      <w:r w:rsidRPr="008817C8">
        <w:rPr>
          <w:szCs w:val="24"/>
        </w:rPr>
        <w:t>CONCLUSION</w:t>
      </w:r>
    </w:p>
    <w:p w14:paraId="412819D5" w14:textId="09C0E56F" w:rsidR="00DC4FCF" w:rsidRPr="0048301D" w:rsidRDefault="00DC4FCF" w:rsidP="009B1FD4">
      <w:pPr>
        <w:pStyle w:val="BODYPARAGRAP"/>
        <w:ind w:firstLine="567"/>
        <w:rPr>
          <w:rFonts w:ascii="Times New Roman" w:hAnsi="Times New Roman"/>
          <w:color w:val="auto"/>
          <w:szCs w:val="22"/>
        </w:rPr>
      </w:pPr>
      <w:r w:rsidRPr="0048301D">
        <w:rPr>
          <w:rFonts w:ascii="Times New Roman" w:hAnsi="Times New Roman"/>
          <w:b/>
          <w:bCs/>
          <w:color w:val="auto"/>
          <w:szCs w:val="22"/>
        </w:rPr>
        <w:t>The conclusion is the essence of the entire paper.</w:t>
      </w:r>
      <w:r w:rsidRPr="0048301D">
        <w:rPr>
          <w:rFonts w:ascii="Times New Roman" w:hAnsi="Times New Roman"/>
          <w:color w:val="auto"/>
          <w:szCs w:val="22"/>
        </w:rPr>
        <w:t xml:space="preserve"> </w:t>
      </w:r>
      <w:r w:rsidRPr="0048301D">
        <w:rPr>
          <w:rFonts w:ascii="Times New Roman" w:hAnsi="Times New Roman"/>
          <w:b/>
          <w:bCs/>
          <w:color w:val="auto"/>
          <w:szCs w:val="22"/>
        </w:rPr>
        <w:t>Made in paragraph form, and not in list form.</w:t>
      </w:r>
      <w:r w:rsidRPr="0048301D">
        <w:rPr>
          <w:rFonts w:ascii="Times New Roman" w:hAnsi="Times New Roman"/>
          <w:color w:val="auto"/>
          <w:szCs w:val="22"/>
        </w:rPr>
        <w:t xml:space="preserve"> The conclusion does not repeat the sentences in the abstract.</w:t>
      </w:r>
    </w:p>
    <w:p w14:paraId="0B480D95" w14:textId="190CEE9B" w:rsidR="009C68D5" w:rsidRPr="008817C8" w:rsidRDefault="009C68D5" w:rsidP="009C68D5">
      <w:pPr>
        <w:pStyle w:val="6UCAPANTERIMAKASIH"/>
        <w:rPr>
          <w:szCs w:val="24"/>
        </w:rPr>
      </w:pPr>
      <w:r w:rsidRPr="008817C8">
        <w:rPr>
          <w:szCs w:val="24"/>
        </w:rPr>
        <w:t>CONFLICT OF INTEREST</w:t>
      </w:r>
    </w:p>
    <w:p w14:paraId="35F87562" w14:textId="26300DA9" w:rsidR="00CC0B45" w:rsidRPr="0048301D" w:rsidRDefault="00CC0B45" w:rsidP="00CC0B45">
      <w:pPr>
        <w:pStyle w:val="BODYPARAGRAP"/>
        <w:rPr>
          <w:rFonts w:ascii="Times New Roman" w:hAnsi="Times New Roman"/>
          <w:color w:val="auto"/>
          <w:szCs w:val="22"/>
        </w:rPr>
      </w:pPr>
      <w:bookmarkStart w:id="2" w:name="_Hlk161060606"/>
      <w:r w:rsidRPr="0048301D">
        <w:rPr>
          <w:rFonts w:ascii="Times New Roman" w:hAnsi="Times New Roman"/>
          <w:color w:val="auto"/>
          <w:szCs w:val="22"/>
        </w:rPr>
        <w:t>The authors declares that there is no conflict of interest between the authors or with research object in this paper.</w:t>
      </w:r>
      <w:bookmarkEnd w:id="2"/>
    </w:p>
    <w:p w14:paraId="34257299" w14:textId="51BB9AD6" w:rsidR="005534AB" w:rsidRPr="008817C8" w:rsidRDefault="00A61F39" w:rsidP="005534AB">
      <w:pPr>
        <w:pStyle w:val="6UCAPANTERIMAKASIH"/>
        <w:rPr>
          <w:szCs w:val="24"/>
        </w:rPr>
      </w:pPr>
      <w:r w:rsidRPr="008817C8">
        <w:rPr>
          <w:szCs w:val="24"/>
        </w:rPr>
        <w:lastRenderedPageBreak/>
        <w:t>ACKNOWLEDGEMENT</w:t>
      </w:r>
    </w:p>
    <w:p w14:paraId="40EB54FA" w14:textId="68370FDE" w:rsidR="00DC4FCF" w:rsidRPr="0048301D" w:rsidRDefault="00DC4FCF" w:rsidP="0018781E">
      <w:pPr>
        <w:pStyle w:val="BODYPARAGRAP"/>
        <w:rPr>
          <w:rFonts w:ascii="Times New Roman" w:hAnsi="Times New Roman"/>
          <w:color w:val="auto"/>
          <w:szCs w:val="22"/>
        </w:rPr>
      </w:pPr>
      <w:r w:rsidRPr="0048301D">
        <w:rPr>
          <w:rFonts w:ascii="Times New Roman" w:hAnsi="Times New Roman"/>
          <w:color w:val="auto"/>
          <w:szCs w:val="22"/>
        </w:rPr>
        <w:t>Acknowledgement is only addressed to funders or donors and object of research. Acknowledgement can also be expressed to those who helped carry out the research.</w:t>
      </w:r>
    </w:p>
    <w:p w14:paraId="68820D12" w14:textId="05F525FA" w:rsidR="005534AB" w:rsidRPr="008817C8" w:rsidRDefault="00A61F39" w:rsidP="005534AB">
      <w:pPr>
        <w:pStyle w:val="7DAFTARPUSTAKA"/>
        <w:rPr>
          <w:szCs w:val="24"/>
        </w:rPr>
      </w:pPr>
      <w:r w:rsidRPr="008817C8">
        <w:rPr>
          <w:szCs w:val="24"/>
        </w:rPr>
        <w:t>REFERENCES</w:t>
      </w:r>
    </w:p>
    <w:p w14:paraId="35D173A5" w14:textId="1B2BFC32" w:rsidR="00C03266" w:rsidRPr="0048301D" w:rsidRDefault="00A35F28" w:rsidP="00A35F28">
      <w:pPr>
        <w:widowControl w:val="0"/>
        <w:autoSpaceDE w:val="0"/>
        <w:autoSpaceDN w:val="0"/>
        <w:adjustRightInd w:val="0"/>
        <w:spacing w:after="0" w:line="240" w:lineRule="auto"/>
        <w:jc w:val="both"/>
        <w:rPr>
          <w:rFonts w:ascii="Times New Roman" w:hAnsi="Times New Roman"/>
        </w:rPr>
      </w:pPr>
      <w:r w:rsidRPr="0048301D">
        <w:rPr>
          <w:rFonts w:ascii="Times New Roman" w:hAnsi="Times New Roman"/>
        </w:rPr>
        <w:t>The main references are international journals and proceedings. All references should be to the most pertinent</w:t>
      </w:r>
      <w:r w:rsidR="00155157">
        <w:rPr>
          <w:rFonts w:ascii="Times New Roman" w:hAnsi="Times New Roman"/>
        </w:rPr>
        <w:t xml:space="preserve"> and </w:t>
      </w:r>
      <w:r w:rsidRPr="0048301D">
        <w:rPr>
          <w:rFonts w:ascii="Times New Roman" w:hAnsi="Times New Roman"/>
        </w:rPr>
        <w:t xml:space="preserve">up-to-date sources </w:t>
      </w:r>
      <w:r w:rsidR="0000244E" w:rsidRPr="0048301D">
        <w:rPr>
          <w:rFonts w:ascii="Times New Roman" w:hAnsi="Times New Roman"/>
        </w:rPr>
        <w:t>(in the last 5 years)</w:t>
      </w:r>
      <w:r w:rsidR="00155157">
        <w:rPr>
          <w:rFonts w:ascii="Times New Roman" w:hAnsi="Times New Roman"/>
        </w:rPr>
        <w:t xml:space="preserve">. </w:t>
      </w:r>
      <w:r w:rsidR="00155157">
        <w:rPr>
          <w:rFonts w:ascii="Times New Roman" w:hAnsi="Times New Roman"/>
          <w:b/>
          <w:bCs/>
          <w:sz w:val="20"/>
          <w:szCs w:val="20"/>
        </w:rPr>
        <w:t xml:space="preserve">The minimum Bibliography is 25 references from 5 years latest journals/conferences for research article or 40 references from 5 years latest journals/conferences for literature review. </w:t>
      </w:r>
      <w:r w:rsidRPr="0048301D">
        <w:rPr>
          <w:rFonts w:ascii="Times New Roman" w:hAnsi="Times New Roman"/>
        </w:rPr>
        <w:t>References are written in IEEE style.</w:t>
      </w:r>
      <w:r w:rsidR="0000244E" w:rsidRPr="0048301D">
        <w:rPr>
          <w:rFonts w:ascii="Times New Roman" w:hAnsi="Times New Roman"/>
        </w:rPr>
        <w:t xml:space="preserve"> The bibliographic sources written in the previous bibliography must have been referred to in the manuscript, written sequentially. It is recommended to use tools such as Mendeley, Zotero or other reference management tools. </w:t>
      </w:r>
      <w:r w:rsidRPr="0048301D">
        <w:rPr>
          <w:rFonts w:ascii="Times New Roman" w:hAnsi="Times New Roman"/>
          <w:iCs/>
        </w:rPr>
        <w:t>Please use</w:t>
      </w:r>
      <w:r w:rsidRPr="0048301D">
        <w:rPr>
          <w:rFonts w:ascii="Times New Roman" w:hAnsi="Times New Roman"/>
        </w:rPr>
        <w:t xml:space="preserve"> a consistent format for </w:t>
      </w:r>
      <w:r w:rsidRPr="0048301D">
        <w:rPr>
          <w:rFonts w:ascii="Times New Roman" w:hAnsi="Times New Roman"/>
          <w:iCs/>
        </w:rPr>
        <w:t>references</w:t>
      </w:r>
      <w:r w:rsidRPr="0048301D">
        <w:rPr>
          <w:rFonts w:ascii="Times New Roman" w:hAnsi="Times New Roman"/>
        </w:rPr>
        <w:t xml:space="preserve"> (</w:t>
      </w:r>
      <w:r w:rsidR="0076640D" w:rsidRPr="0048301D">
        <w:rPr>
          <w:rFonts w:ascii="Times New Roman" w:hAnsi="Times New Roman"/>
        </w:rPr>
        <w:t>1</w:t>
      </w:r>
      <w:r w:rsidR="00404B56">
        <w:rPr>
          <w:rFonts w:ascii="Times New Roman" w:hAnsi="Times New Roman"/>
        </w:rPr>
        <w:t>1</w:t>
      </w:r>
      <w:r w:rsidRPr="0048301D">
        <w:rPr>
          <w:rFonts w:ascii="Times New Roman" w:hAnsi="Times New Roman"/>
        </w:rPr>
        <w:t xml:space="preserve"> pt)</w:t>
      </w:r>
      <w:r w:rsidR="00883FAD" w:rsidRPr="0048301D">
        <w:rPr>
          <w:rFonts w:ascii="Times New Roman" w:hAnsi="Times New Roman"/>
        </w:rPr>
        <w:t>.</w:t>
      </w:r>
      <w:r w:rsidR="00EE3AA7" w:rsidRPr="0048301D">
        <w:rPr>
          <w:rFonts w:ascii="Times New Roman" w:hAnsi="Times New Roman"/>
        </w:rPr>
        <w:t xml:space="preserve"> </w:t>
      </w:r>
      <w:r w:rsidR="00883FAD" w:rsidRPr="0048301D">
        <w:rPr>
          <w:rFonts w:ascii="Times New Roman" w:hAnsi="Times New Roman"/>
        </w:rPr>
        <w:t xml:space="preserve">Examples of Journal references are numbers </w:t>
      </w:r>
      <w:r w:rsidR="00484D47" w:rsidRPr="0048301D">
        <w:rPr>
          <w:rFonts w:ascii="Times New Roman" w:hAnsi="Times New Roman"/>
        </w:rPr>
        <w:t>[</w:t>
      </w:r>
      <w:r w:rsidR="00883FAD" w:rsidRPr="0048301D">
        <w:rPr>
          <w:rFonts w:ascii="Times New Roman" w:hAnsi="Times New Roman"/>
        </w:rPr>
        <w:t>1</w:t>
      </w:r>
      <w:r w:rsidR="00484D47" w:rsidRPr="0048301D">
        <w:rPr>
          <w:rFonts w:ascii="Times New Roman" w:hAnsi="Times New Roman"/>
        </w:rPr>
        <w:t>]</w:t>
      </w:r>
      <w:r w:rsidR="00883FAD" w:rsidRPr="0048301D">
        <w:rPr>
          <w:rFonts w:ascii="Times New Roman" w:hAnsi="Times New Roman"/>
        </w:rPr>
        <w:t xml:space="preserve">, </w:t>
      </w:r>
      <w:r w:rsidR="00484D47" w:rsidRPr="0048301D">
        <w:rPr>
          <w:rFonts w:ascii="Times New Roman" w:hAnsi="Times New Roman"/>
        </w:rPr>
        <w:t>[</w:t>
      </w:r>
      <w:r w:rsidR="00883FAD" w:rsidRPr="0048301D">
        <w:rPr>
          <w:rFonts w:ascii="Times New Roman" w:hAnsi="Times New Roman"/>
        </w:rPr>
        <w:t>2</w:t>
      </w:r>
      <w:r w:rsidR="00484D47" w:rsidRPr="0048301D">
        <w:rPr>
          <w:rFonts w:ascii="Times New Roman" w:hAnsi="Times New Roman"/>
        </w:rPr>
        <w:t>]</w:t>
      </w:r>
      <w:r w:rsidR="00883FAD" w:rsidRPr="0048301D">
        <w:rPr>
          <w:rFonts w:ascii="Times New Roman" w:hAnsi="Times New Roman"/>
        </w:rPr>
        <w:t xml:space="preserve">, and </w:t>
      </w:r>
      <w:r w:rsidR="00484D47" w:rsidRPr="0048301D">
        <w:rPr>
          <w:rFonts w:ascii="Times New Roman" w:hAnsi="Times New Roman"/>
        </w:rPr>
        <w:t>[</w:t>
      </w:r>
      <w:r w:rsidR="00883FAD" w:rsidRPr="0048301D">
        <w:rPr>
          <w:rFonts w:ascii="Times New Roman" w:hAnsi="Times New Roman"/>
        </w:rPr>
        <w:t>3</w:t>
      </w:r>
      <w:r w:rsidR="00484D47" w:rsidRPr="0048301D">
        <w:rPr>
          <w:rFonts w:ascii="Times New Roman" w:hAnsi="Times New Roman"/>
        </w:rPr>
        <w:t>]</w:t>
      </w:r>
      <w:r w:rsidR="00883FAD" w:rsidRPr="0048301D">
        <w:rPr>
          <w:rFonts w:ascii="Times New Roman" w:hAnsi="Times New Roman"/>
        </w:rPr>
        <w:t xml:space="preserve">. Examples of Conference </w:t>
      </w:r>
      <w:r w:rsidR="00EB09EE" w:rsidRPr="0048301D">
        <w:rPr>
          <w:rFonts w:ascii="Times New Roman" w:hAnsi="Times New Roman"/>
        </w:rPr>
        <w:t xml:space="preserve">references </w:t>
      </w:r>
      <w:r w:rsidR="00883FAD" w:rsidRPr="0048301D">
        <w:rPr>
          <w:rFonts w:ascii="Times New Roman" w:hAnsi="Times New Roman"/>
        </w:rPr>
        <w:t xml:space="preserve">are numbers </w:t>
      </w:r>
      <w:r w:rsidR="00484D47" w:rsidRPr="0048301D">
        <w:rPr>
          <w:rFonts w:ascii="Times New Roman" w:hAnsi="Times New Roman"/>
        </w:rPr>
        <w:t>[</w:t>
      </w:r>
      <w:r w:rsidR="00883FAD" w:rsidRPr="0048301D">
        <w:rPr>
          <w:rFonts w:ascii="Times New Roman" w:hAnsi="Times New Roman"/>
        </w:rPr>
        <w:t>4</w:t>
      </w:r>
      <w:r w:rsidR="00484D47" w:rsidRPr="0048301D">
        <w:rPr>
          <w:rFonts w:ascii="Times New Roman" w:hAnsi="Times New Roman"/>
        </w:rPr>
        <w:t>]</w:t>
      </w:r>
      <w:r w:rsidR="00883FAD" w:rsidRPr="0048301D">
        <w:rPr>
          <w:rFonts w:ascii="Times New Roman" w:hAnsi="Times New Roman"/>
        </w:rPr>
        <w:t xml:space="preserve">, </w:t>
      </w:r>
      <w:r w:rsidR="00484D47" w:rsidRPr="0048301D">
        <w:rPr>
          <w:rFonts w:ascii="Times New Roman" w:hAnsi="Times New Roman"/>
        </w:rPr>
        <w:t>[</w:t>
      </w:r>
      <w:r w:rsidR="00883FAD" w:rsidRPr="0048301D">
        <w:rPr>
          <w:rFonts w:ascii="Times New Roman" w:hAnsi="Times New Roman"/>
        </w:rPr>
        <w:t>5</w:t>
      </w:r>
      <w:r w:rsidR="00484D47" w:rsidRPr="0048301D">
        <w:rPr>
          <w:rFonts w:ascii="Times New Roman" w:hAnsi="Times New Roman"/>
        </w:rPr>
        <w:t>]</w:t>
      </w:r>
      <w:r w:rsidR="00883FAD" w:rsidRPr="0048301D">
        <w:rPr>
          <w:rFonts w:ascii="Times New Roman" w:hAnsi="Times New Roman"/>
        </w:rPr>
        <w:t xml:space="preserve">, and </w:t>
      </w:r>
      <w:r w:rsidR="00484D47" w:rsidRPr="0048301D">
        <w:rPr>
          <w:rFonts w:ascii="Times New Roman" w:hAnsi="Times New Roman"/>
        </w:rPr>
        <w:t>[</w:t>
      </w:r>
      <w:r w:rsidR="00883FAD" w:rsidRPr="0048301D">
        <w:rPr>
          <w:rFonts w:ascii="Times New Roman" w:hAnsi="Times New Roman"/>
        </w:rPr>
        <w:t>6</w:t>
      </w:r>
      <w:r w:rsidR="00484D47" w:rsidRPr="0048301D">
        <w:rPr>
          <w:rFonts w:ascii="Times New Roman" w:hAnsi="Times New Roman"/>
        </w:rPr>
        <w:t>]</w:t>
      </w:r>
      <w:r w:rsidR="00883FAD" w:rsidRPr="0048301D">
        <w:rPr>
          <w:rFonts w:ascii="Times New Roman" w:hAnsi="Times New Roman"/>
        </w:rPr>
        <w:t xml:space="preserve">. Example of book </w:t>
      </w:r>
      <w:r w:rsidR="00EB09EE" w:rsidRPr="0048301D">
        <w:rPr>
          <w:rFonts w:ascii="Times New Roman" w:hAnsi="Times New Roman"/>
        </w:rPr>
        <w:t xml:space="preserve">references is </w:t>
      </w:r>
      <w:r w:rsidR="00883FAD" w:rsidRPr="0048301D">
        <w:rPr>
          <w:rFonts w:ascii="Times New Roman" w:hAnsi="Times New Roman"/>
        </w:rPr>
        <w:t xml:space="preserve">number </w:t>
      </w:r>
      <w:r w:rsidR="00484D47" w:rsidRPr="0048301D">
        <w:rPr>
          <w:rFonts w:ascii="Times New Roman" w:hAnsi="Times New Roman"/>
        </w:rPr>
        <w:t>[</w:t>
      </w:r>
      <w:r w:rsidR="00883FAD" w:rsidRPr="0048301D">
        <w:rPr>
          <w:rFonts w:ascii="Times New Roman" w:hAnsi="Times New Roman"/>
        </w:rPr>
        <w:t>7</w:t>
      </w:r>
      <w:r w:rsidR="00484D47" w:rsidRPr="0048301D">
        <w:rPr>
          <w:rFonts w:ascii="Times New Roman" w:hAnsi="Times New Roman"/>
        </w:rPr>
        <w:t>]</w:t>
      </w:r>
      <w:r w:rsidR="00883FAD" w:rsidRPr="0048301D">
        <w:rPr>
          <w:rFonts w:ascii="Times New Roman" w:hAnsi="Times New Roman"/>
        </w:rPr>
        <w:t xml:space="preserve">. Example of </w:t>
      </w:r>
      <w:r w:rsidR="00EB09EE" w:rsidRPr="0048301D">
        <w:rPr>
          <w:rFonts w:ascii="Times New Roman" w:hAnsi="Times New Roman"/>
        </w:rPr>
        <w:t xml:space="preserve">reference </w:t>
      </w:r>
      <w:r w:rsidR="00883FAD" w:rsidRPr="0048301D">
        <w:rPr>
          <w:rFonts w:ascii="Times New Roman" w:hAnsi="Times New Roman"/>
        </w:rPr>
        <w:t xml:space="preserve">from the web </w:t>
      </w:r>
      <w:r w:rsidR="00EB09EE" w:rsidRPr="0048301D">
        <w:rPr>
          <w:rFonts w:ascii="Times New Roman" w:hAnsi="Times New Roman"/>
        </w:rPr>
        <w:t xml:space="preserve">is </w:t>
      </w:r>
      <w:r w:rsidR="00883FAD" w:rsidRPr="0048301D">
        <w:rPr>
          <w:rFonts w:ascii="Times New Roman" w:hAnsi="Times New Roman"/>
        </w:rPr>
        <w:t xml:space="preserve">number </w:t>
      </w:r>
      <w:r w:rsidR="00484D47" w:rsidRPr="0048301D">
        <w:rPr>
          <w:rFonts w:ascii="Times New Roman" w:hAnsi="Times New Roman"/>
        </w:rPr>
        <w:t>[</w:t>
      </w:r>
      <w:r w:rsidR="00883FAD" w:rsidRPr="0048301D">
        <w:rPr>
          <w:rFonts w:ascii="Times New Roman" w:hAnsi="Times New Roman"/>
        </w:rPr>
        <w:t>8</w:t>
      </w:r>
      <w:r w:rsidR="00484D47" w:rsidRPr="0048301D">
        <w:rPr>
          <w:rFonts w:ascii="Times New Roman" w:hAnsi="Times New Roman"/>
        </w:rPr>
        <w:t>]</w:t>
      </w:r>
      <w:r w:rsidR="00883FAD" w:rsidRPr="0048301D">
        <w:rPr>
          <w:rFonts w:ascii="Times New Roman" w:hAnsi="Times New Roman"/>
        </w:rPr>
        <w:t xml:space="preserve">. Example of thesis/dissertation </w:t>
      </w:r>
      <w:r w:rsidR="00EB09EE" w:rsidRPr="0048301D">
        <w:rPr>
          <w:rFonts w:ascii="Times New Roman" w:hAnsi="Times New Roman"/>
        </w:rPr>
        <w:t xml:space="preserve">reference is </w:t>
      </w:r>
      <w:r w:rsidR="00883FAD" w:rsidRPr="0048301D">
        <w:rPr>
          <w:rFonts w:ascii="Times New Roman" w:hAnsi="Times New Roman"/>
        </w:rPr>
        <w:t xml:space="preserve">in number </w:t>
      </w:r>
      <w:r w:rsidR="00484D47" w:rsidRPr="0048301D">
        <w:rPr>
          <w:rFonts w:ascii="Times New Roman" w:hAnsi="Times New Roman"/>
        </w:rPr>
        <w:t>[</w:t>
      </w:r>
      <w:r w:rsidR="00883FAD" w:rsidRPr="0048301D">
        <w:rPr>
          <w:rFonts w:ascii="Times New Roman" w:hAnsi="Times New Roman"/>
        </w:rPr>
        <w:t>9</w:t>
      </w:r>
      <w:r w:rsidR="00484D47" w:rsidRPr="0048301D">
        <w:rPr>
          <w:rFonts w:ascii="Times New Roman" w:hAnsi="Times New Roman"/>
        </w:rPr>
        <w:t>]</w:t>
      </w:r>
      <w:r w:rsidR="00883FAD" w:rsidRPr="0048301D">
        <w:rPr>
          <w:rFonts w:ascii="Times New Roman" w:hAnsi="Times New Roman"/>
        </w:rPr>
        <w:t>.</w:t>
      </w:r>
      <w:r w:rsidR="008055F0" w:rsidRPr="0048301D">
        <w:rPr>
          <w:rFonts w:ascii="Times New Roman" w:hAnsi="Times New Roman"/>
        </w:rPr>
        <w:t xml:space="preserve"> </w:t>
      </w:r>
    </w:p>
    <w:p w14:paraId="53EE33FB" w14:textId="48D99C6E" w:rsidR="000F7960" w:rsidRPr="008817C8" w:rsidRDefault="000F7960" w:rsidP="000F7960">
      <w:pPr>
        <w:pStyle w:val="7DAFTARPUSTAKA"/>
        <w:rPr>
          <w:szCs w:val="24"/>
        </w:rPr>
      </w:pPr>
      <w:r w:rsidRPr="008817C8">
        <w:rPr>
          <w:szCs w:val="24"/>
        </w:rPr>
        <w:t>REFERENCES</w:t>
      </w:r>
    </w:p>
    <w:p w14:paraId="36D3B835" w14:textId="0379E799"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rPr>
        <w:fldChar w:fldCharType="begin" w:fldLock="1"/>
      </w:r>
      <w:r w:rsidRPr="0048301D">
        <w:rPr>
          <w:rFonts w:ascii="Times New Roman" w:hAnsi="Times New Roman"/>
        </w:rPr>
        <w:instrText xml:space="preserve">ADDIN Mendeley Bibliography CSL_BIBLIOGRAPHY </w:instrText>
      </w:r>
      <w:r w:rsidRPr="0048301D">
        <w:rPr>
          <w:rFonts w:ascii="Times New Roman" w:hAnsi="Times New Roman"/>
        </w:rPr>
        <w:fldChar w:fldCharType="separate"/>
      </w:r>
      <w:r w:rsidRPr="0048301D">
        <w:rPr>
          <w:rFonts w:ascii="Times New Roman" w:hAnsi="Times New Roman"/>
          <w:noProof/>
        </w:rPr>
        <w:t>[1]</w:t>
      </w:r>
      <w:r w:rsidRPr="0048301D">
        <w:rPr>
          <w:rFonts w:ascii="Times New Roman" w:hAnsi="Times New Roman"/>
          <w:noProof/>
        </w:rPr>
        <w:tab/>
      </w:r>
      <w:bookmarkStart w:id="3" w:name="one"/>
      <w:bookmarkEnd w:id="3"/>
      <w:r w:rsidRPr="0048301D">
        <w:rPr>
          <w:rFonts w:ascii="Times New Roman" w:hAnsi="Times New Roman"/>
          <w:noProof/>
        </w:rPr>
        <w:t xml:space="preserve">J. Ahmad, A. ul Hasan, T. Naqvi, and T. Mubeen, “A Review on Software Testing and Its Methodology,” </w:t>
      </w:r>
      <w:r w:rsidRPr="0048301D">
        <w:rPr>
          <w:rFonts w:ascii="Times New Roman" w:hAnsi="Times New Roman"/>
          <w:i/>
          <w:iCs/>
          <w:noProof/>
        </w:rPr>
        <w:t>Manag. J. Softw. Eng.</w:t>
      </w:r>
      <w:r w:rsidRPr="0048301D">
        <w:rPr>
          <w:rFonts w:ascii="Times New Roman" w:hAnsi="Times New Roman"/>
          <w:noProof/>
        </w:rPr>
        <w:t>, vol. 13, no. 1, pp. 32–38, 2019, doi: 10.26634/jse.13.3.15515.</w:t>
      </w:r>
    </w:p>
    <w:p w14:paraId="734E9408"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[2]</w:t>
      </w:r>
      <w:r w:rsidRPr="0048301D">
        <w:rPr>
          <w:rFonts w:ascii="Times New Roman" w:hAnsi="Times New Roman"/>
          <w:noProof/>
        </w:rPr>
        <w:tab/>
      </w:r>
      <w:bookmarkStart w:id="4" w:name="two"/>
      <w:bookmarkEnd w:id="4"/>
      <w:r w:rsidRPr="0048301D">
        <w:rPr>
          <w:rFonts w:ascii="Times New Roman" w:hAnsi="Times New Roman"/>
          <w:noProof/>
        </w:rPr>
        <w:t xml:space="preserve">E. A. Shams and A. Rizaner, “A novel support vector machine based intrusion detection system for mobile ad hoc networks,” </w:t>
      </w:r>
      <w:r w:rsidRPr="0048301D">
        <w:rPr>
          <w:rFonts w:ascii="Times New Roman" w:hAnsi="Times New Roman"/>
          <w:i/>
          <w:iCs/>
          <w:noProof/>
        </w:rPr>
        <w:t>Wirel. Networks</w:t>
      </w:r>
      <w:r w:rsidRPr="0048301D">
        <w:rPr>
          <w:rFonts w:ascii="Times New Roman" w:hAnsi="Times New Roman"/>
          <w:noProof/>
        </w:rPr>
        <w:t>, vol. 24, no. 5, pp. 1821–1829, 2018, doi: 10.1007/s11276-016-1439-0.</w:t>
      </w:r>
    </w:p>
    <w:p w14:paraId="2891DB63"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[3]</w:t>
      </w:r>
      <w:r w:rsidRPr="0048301D">
        <w:rPr>
          <w:rFonts w:ascii="Times New Roman" w:hAnsi="Times New Roman"/>
          <w:noProof/>
        </w:rPr>
        <w:tab/>
        <w:t xml:space="preserve">S. Aljawarneh, M. Aldwairi, and M. B. Yassein, “Anomaly-based intrusion detection system through feature selection analysis and building hybrid efficient model,” </w:t>
      </w:r>
      <w:r w:rsidRPr="0048301D">
        <w:rPr>
          <w:rFonts w:ascii="Times New Roman" w:hAnsi="Times New Roman"/>
          <w:i/>
          <w:iCs/>
          <w:noProof/>
        </w:rPr>
        <w:t>J. Comput. Sci.</w:t>
      </w:r>
      <w:r w:rsidRPr="0048301D">
        <w:rPr>
          <w:rFonts w:ascii="Times New Roman" w:hAnsi="Times New Roman"/>
          <w:noProof/>
        </w:rPr>
        <w:t>, vol. 25, no. 1, pp. 152–160, 2018, doi: 10.1016/j.jocs.2017.03.006.</w:t>
      </w:r>
    </w:p>
    <w:p w14:paraId="7E9A2EC4"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[4]</w:t>
      </w:r>
      <w:r w:rsidRPr="0048301D">
        <w:rPr>
          <w:rFonts w:ascii="Times New Roman" w:hAnsi="Times New Roman"/>
          <w:noProof/>
        </w:rPr>
        <w:tab/>
        <w:t xml:space="preserve">Y. I. Kurniawan, A. Rahmawati, N. Chasanah, and A. Hanifa, “Application for determining the modality preference of student learning,” in </w:t>
      </w:r>
      <w:r w:rsidRPr="0048301D">
        <w:rPr>
          <w:rFonts w:ascii="Times New Roman" w:hAnsi="Times New Roman"/>
          <w:i/>
          <w:iCs/>
          <w:noProof/>
        </w:rPr>
        <w:t>Journal of Physics: Conference Series</w:t>
      </w:r>
      <w:r w:rsidRPr="0048301D">
        <w:rPr>
          <w:rFonts w:ascii="Times New Roman" w:hAnsi="Times New Roman"/>
          <w:noProof/>
        </w:rPr>
        <w:t>, 2019, vol. 1367, no. 1, pp. 1–11, doi: 10.1088/1742-6596/1367/1/012011.</w:t>
      </w:r>
    </w:p>
    <w:p w14:paraId="7C01122E"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[5]</w:t>
      </w:r>
      <w:r w:rsidRPr="0048301D">
        <w:rPr>
          <w:rFonts w:ascii="Times New Roman" w:hAnsi="Times New Roman"/>
          <w:noProof/>
        </w:rPr>
        <w:tab/>
        <w:t xml:space="preserve">Y. Guo, S. Han, Y. Li, C. Zhang, and Y. Bai, “K-Nearest Neighbor combined with guided filter for hyperspectral image classification,” in </w:t>
      </w:r>
      <w:r w:rsidRPr="0048301D">
        <w:rPr>
          <w:rFonts w:ascii="Times New Roman" w:hAnsi="Times New Roman"/>
          <w:i/>
          <w:iCs/>
          <w:noProof/>
        </w:rPr>
        <w:t>International COnference On Identification, Information and Knowledge in the Internet of Things</w:t>
      </w:r>
      <w:r w:rsidRPr="0048301D">
        <w:rPr>
          <w:rFonts w:ascii="Times New Roman" w:hAnsi="Times New Roman"/>
          <w:noProof/>
        </w:rPr>
        <w:t>, 2018, pp. 159–165.</w:t>
      </w:r>
    </w:p>
    <w:p w14:paraId="50236E03"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[6]</w:t>
      </w:r>
      <w:r w:rsidRPr="0048301D">
        <w:rPr>
          <w:rFonts w:ascii="Times New Roman" w:hAnsi="Times New Roman"/>
          <w:noProof/>
        </w:rPr>
        <w:tab/>
        <w:t xml:space="preserve">Y. I. Kurniawan, E. Soviana, and I. Yuliana, “Merging Pearson Correlation and TAN-ELR algorithm in recommender system,” in </w:t>
      </w:r>
      <w:r w:rsidRPr="0048301D">
        <w:rPr>
          <w:rFonts w:ascii="Times New Roman" w:hAnsi="Times New Roman"/>
          <w:i/>
          <w:iCs/>
          <w:noProof/>
        </w:rPr>
        <w:t>AIP Conference Proceedings</w:t>
      </w:r>
      <w:r w:rsidRPr="0048301D">
        <w:rPr>
          <w:rFonts w:ascii="Times New Roman" w:hAnsi="Times New Roman"/>
          <w:noProof/>
        </w:rPr>
        <w:t>, 2018, vol. 1977, doi: 10.1063/1.5042998.</w:t>
      </w:r>
    </w:p>
    <w:p w14:paraId="7A405A4E"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[7]</w:t>
      </w:r>
      <w:r w:rsidRPr="0048301D">
        <w:rPr>
          <w:rFonts w:ascii="Times New Roman" w:hAnsi="Times New Roman"/>
          <w:noProof/>
        </w:rPr>
        <w:tab/>
        <w:t xml:space="preserve">M. Sridevi, S. Aishwarya, A. Nidheesha, and D. Bokadia, </w:t>
      </w:r>
      <w:r w:rsidRPr="0048301D">
        <w:rPr>
          <w:rFonts w:ascii="Times New Roman" w:hAnsi="Times New Roman"/>
          <w:i/>
          <w:iCs/>
          <w:noProof/>
        </w:rPr>
        <w:t>Anomaly Detection by Using CFS Subset and Neural Network with WEKA Tools</w:t>
      </w:r>
      <w:r w:rsidRPr="0048301D">
        <w:rPr>
          <w:rFonts w:ascii="Times New Roman" w:hAnsi="Times New Roman"/>
          <w:noProof/>
        </w:rPr>
        <w:t>. Springer Singapore.</w:t>
      </w:r>
    </w:p>
    <w:p w14:paraId="11D54DC9" w14:textId="77777777"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[8]</w:t>
      </w:r>
      <w:r w:rsidRPr="0048301D">
        <w:rPr>
          <w:rFonts w:ascii="Times New Roman" w:hAnsi="Times New Roman"/>
          <w:noProof/>
        </w:rPr>
        <w:tab/>
        <w:t>C. Low, “NSL-KDD Dataset,” 2015. https://github.com/defcom17/NSL_KDD (accessed Sep. 13, 2019).</w:t>
      </w:r>
    </w:p>
    <w:p w14:paraId="3F15DDC7" w14:textId="78070A14" w:rsidR="00C76483" w:rsidRPr="0048301D" w:rsidRDefault="00C76483" w:rsidP="00A35F28">
      <w:pPr>
        <w:widowControl w:val="0"/>
        <w:autoSpaceDE w:val="0"/>
        <w:autoSpaceDN w:val="0"/>
        <w:adjustRightInd w:val="0"/>
        <w:spacing w:after="0" w:line="240" w:lineRule="auto"/>
        <w:ind w:left="640" w:hanging="640"/>
        <w:jc w:val="both"/>
        <w:rPr>
          <w:rFonts w:ascii="Times New Roman" w:hAnsi="Times New Roman"/>
          <w:noProof/>
        </w:rPr>
      </w:pPr>
      <w:r w:rsidRPr="0048301D">
        <w:rPr>
          <w:rFonts w:ascii="Times New Roman" w:hAnsi="Times New Roman"/>
          <w:noProof/>
        </w:rPr>
        <w:t>[9]</w:t>
      </w:r>
      <w:r w:rsidRPr="0048301D">
        <w:rPr>
          <w:rFonts w:ascii="Times New Roman" w:hAnsi="Times New Roman"/>
          <w:noProof/>
        </w:rPr>
        <w:tab/>
        <w:t>D. Handoko, “</w:t>
      </w:r>
      <w:r w:rsidR="00EB09EE" w:rsidRPr="0048301D">
        <w:rPr>
          <w:rFonts w:ascii="Times New Roman" w:hAnsi="Times New Roman"/>
          <w:noProof/>
        </w:rPr>
        <w:t xml:space="preserve">Decision Support System for Scholarship Using </w:t>
      </w:r>
      <w:r w:rsidRPr="0048301D">
        <w:rPr>
          <w:rFonts w:ascii="Times New Roman" w:hAnsi="Times New Roman"/>
          <w:noProof/>
        </w:rPr>
        <w:t xml:space="preserve">Simple Additive Weighting (SAW),” Universitas </w:t>
      </w:r>
      <w:r w:rsidR="00EB09EE" w:rsidRPr="0048301D">
        <w:rPr>
          <w:rFonts w:ascii="Times New Roman" w:hAnsi="Times New Roman"/>
          <w:noProof/>
        </w:rPr>
        <w:t>Jenderal Soedirman</w:t>
      </w:r>
      <w:r w:rsidRPr="0048301D">
        <w:rPr>
          <w:rFonts w:ascii="Times New Roman" w:hAnsi="Times New Roman"/>
          <w:noProof/>
        </w:rPr>
        <w:t>, 20</w:t>
      </w:r>
      <w:r w:rsidR="00EB09EE" w:rsidRPr="0048301D">
        <w:rPr>
          <w:rFonts w:ascii="Times New Roman" w:hAnsi="Times New Roman"/>
          <w:noProof/>
        </w:rPr>
        <w:t>23</w:t>
      </w:r>
      <w:r w:rsidRPr="0048301D">
        <w:rPr>
          <w:rFonts w:ascii="Times New Roman" w:hAnsi="Times New Roman"/>
          <w:noProof/>
        </w:rPr>
        <w:t>.</w:t>
      </w:r>
    </w:p>
    <w:p w14:paraId="6038D7AD" w14:textId="53EDB3AD" w:rsidR="005534AB" w:rsidRPr="0048301D" w:rsidRDefault="00C76483" w:rsidP="00A35F28">
      <w:pPr>
        <w:pStyle w:val="DAFTARPUSTAKA"/>
        <w:ind w:left="0" w:firstLine="0"/>
        <w:rPr>
          <w:rFonts w:ascii="Times New Roman" w:hAnsi="Times New Roman"/>
          <w:sz w:val="22"/>
          <w:szCs w:val="22"/>
        </w:rPr>
      </w:pPr>
      <w:r w:rsidRPr="0048301D">
        <w:rPr>
          <w:rFonts w:ascii="Times New Roman" w:hAnsi="Times New Roman"/>
          <w:sz w:val="22"/>
          <w:szCs w:val="22"/>
        </w:rPr>
        <w:fldChar w:fldCharType="end"/>
      </w:r>
    </w:p>
    <w:p w14:paraId="5FA3C30B" w14:textId="77777777" w:rsidR="001C5FC5" w:rsidRPr="0048301D" w:rsidRDefault="001C5FC5" w:rsidP="00A35F28">
      <w:pPr>
        <w:pStyle w:val="DAFTARPUSTAKA"/>
        <w:ind w:left="0" w:firstLine="0"/>
        <w:rPr>
          <w:rFonts w:ascii="Times New Roman" w:hAnsi="Times New Roman"/>
          <w:szCs w:val="20"/>
        </w:rPr>
      </w:pPr>
    </w:p>
    <w:p w14:paraId="2B0A6635" w14:textId="3663D52A" w:rsidR="001C5FC5" w:rsidRPr="0048301D" w:rsidRDefault="001C5FC5" w:rsidP="001C5FC5">
      <w:pPr>
        <w:pStyle w:val="Heading5"/>
        <w:jc w:val="center"/>
        <w:rPr>
          <w:rFonts w:ascii="Times New Roman" w:hAnsi="Times New Roman" w:cs="Times New Roman"/>
          <w:b/>
          <w:bCs/>
          <w:color w:val="auto"/>
        </w:rPr>
      </w:pPr>
      <w:r w:rsidRPr="0048301D">
        <w:rPr>
          <w:rFonts w:ascii="Times New Roman" w:hAnsi="Times New Roman" w:cs="Times New Roman"/>
          <w:b/>
          <w:bCs/>
          <w:color w:val="auto"/>
        </w:rPr>
        <w:t>SUBMISSION CHECK-LIST</w:t>
      </w:r>
      <w:r w:rsidR="004B44C4">
        <w:rPr>
          <w:rFonts w:ascii="Times New Roman" w:hAnsi="Times New Roman" w:cs="Times New Roman"/>
          <w:b/>
          <w:bCs/>
          <w:color w:val="auto"/>
        </w:rPr>
        <w:t xml:space="preserve"> (MUST BE INCLUDED IN </w:t>
      </w:r>
      <w:r w:rsidR="003A74E8">
        <w:rPr>
          <w:rFonts w:ascii="Times New Roman" w:hAnsi="Times New Roman" w:cs="Times New Roman"/>
          <w:b/>
          <w:bCs/>
          <w:color w:val="auto"/>
        </w:rPr>
        <w:t xml:space="preserve">ARTICLE </w:t>
      </w:r>
      <w:r w:rsidR="004B44C4">
        <w:rPr>
          <w:rFonts w:ascii="Times New Roman" w:hAnsi="Times New Roman" w:cs="Times New Roman"/>
          <w:b/>
          <w:bCs/>
          <w:color w:val="auto"/>
        </w:rPr>
        <w:t>FILE)</w:t>
      </w:r>
    </w:p>
    <w:p w14:paraId="48FFCA68" w14:textId="6735CCC8" w:rsidR="001C5FC5" w:rsidRPr="0048301D" w:rsidRDefault="001C5FC5" w:rsidP="001C5FC5">
      <w:pPr>
        <w:pStyle w:val="Equation"/>
      </w:pPr>
      <w:r w:rsidRPr="0048301D">
        <w:t>All ite</w:t>
      </w:r>
      <w:r w:rsidRPr="0048301D">
        <w:rPr>
          <w:spacing w:val="1"/>
        </w:rPr>
        <w:t>m</w:t>
      </w:r>
      <w:r w:rsidRPr="0048301D">
        <w:t>s</w:t>
      </w:r>
      <w:r w:rsidRPr="0048301D">
        <w:rPr>
          <w:spacing w:val="-2"/>
        </w:rPr>
        <w:t xml:space="preserve"> </w:t>
      </w:r>
      <w:r w:rsidRPr="0048301D">
        <w:rPr>
          <w:spacing w:val="1"/>
        </w:rPr>
        <w:t>m</w:t>
      </w:r>
      <w:r w:rsidRPr="0048301D">
        <w:t>u</w:t>
      </w:r>
      <w:r w:rsidRPr="0048301D">
        <w:rPr>
          <w:spacing w:val="-2"/>
        </w:rPr>
        <w:t>s</w:t>
      </w:r>
      <w:r w:rsidRPr="0048301D">
        <w:t>t</w:t>
      </w:r>
      <w:r w:rsidRPr="0048301D">
        <w:rPr>
          <w:spacing w:val="1"/>
        </w:rPr>
        <w:t xml:space="preserve"> </w:t>
      </w:r>
      <w:r w:rsidRPr="0048301D">
        <w:t xml:space="preserve">be YES before submitting to </w:t>
      </w:r>
      <w:proofErr w:type="spellStart"/>
      <w:r w:rsidR="00AB1E8B">
        <w:rPr>
          <w:szCs w:val="22"/>
          <w:lang w:val="en-ID"/>
        </w:rPr>
        <w:t>Jurnal</w:t>
      </w:r>
      <w:proofErr w:type="spellEnd"/>
      <w:r w:rsidR="00AB1E8B">
        <w:rPr>
          <w:szCs w:val="22"/>
          <w:lang w:val="en-ID"/>
        </w:rPr>
        <w:t xml:space="preserve"> Teknik </w:t>
      </w:r>
      <w:proofErr w:type="spellStart"/>
      <w:r w:rsidR="00AB1E8B">
        <w:rPr>
          <w:szCs w:val="22"/>
          <w:lang w:val="en-ID"/>
        </w:rPr>
        <w:t>Informatika</w:t>
      </w:r>
      <w:proofErr w:type="spellEnd"/>
      <w:r w:rsidR="00AB1E8B">
        <w:rPr>
          <w:szCs w:val="22"/>
          <w:lang w:val="en-ID"/>
        </w:rPr>
        <w:t xml:space="preserve"> </w:t>
      </w:r>
      <w:r w:rsidR="00AB1E8B" w:rsidRPr="0048301D">
        <w:rPr>
          <w:szCs w:val="22"/>
          <w:lang w:val="en-ID"/>
        </w:rPr>
        <w:t>(</w:t>
      </w:r>
      <w:r w:rsidR="00AB1E8B">
        <w:rPr>
          <w:szCs w:val="22"/>
          <w:lang w:val="en-ID"/>
        </w:rPr>
        <w:t>JUTIF</w:t>
      </w:r>
      <w:r w:rsidR="00AB1E8B" w:rsidRPr="0048301D">
        <w:rPr>
          <w:szCs w:val="22"/>
          <w:lang w:val="en-ID"/>
        </w:rPr>
        <w:t>)</w:t>
      </w:r>
      <w:r w:rsidRPr="0048301D">
        <w:t xml:space="preserve"> in order to make sure a manuscript well-prepared within a high standard. Please put X in column Yes after checking each item</w:t>
      </w:r>
    </w:p>
    <w:p w14:paraId="1804D8BE" w14:textId="77777777" w:rsidR="001C5FC5" w:rsidRPr="0048301D" w:rsidRDefault="001C5FC5" w:rsidP="001C5FC5">
      <w:pPr>
        <w:spacing w:before="16"/>
        <w:ind w:right="118"/>
        <w:rPr>
          <w:rFonts w:ascii="Times New Roman" w:hAnsi="Times New Roman"/>
          <w:iCs/>
          <w:sz w:val="24"/>
          <w:szCs w:val="24"/>
        </w:rPr>
      </w:pPr>
    </w:p>
    <w:tbl>
      <w:tblPr>
        <w:tblW w:w="8400" w:type="dxa"/>
        <w:tblInd w:w="99" w:type="dxa"/>
        <w:tblLayout w:type="fixed"/>
        <w:tblCellMar>
          <w:left w:w="0" w:type="dxa"/>
          <w:right w:w="0" w:type="dxa"/>
        </w:tblCellMar>
        <w:tblLook w:val="01E0" w:firstRow="1" w:lastRow="1" w:firstColumn="1" w:lastColumn="1" w:noHBand="0" w:noVBand="0"/>
      </w:tblPr>
      <w:tblGrid>
        <w:gridCol w:w="583"/>
        <w:gridCol w:w="6400"/>
        <w:gridCol w:w="709"/>
        <w:gridCol w:w="708"/>
      </w:tblGrid>
      <w:tr w:rsidR="001C5FC5" w:rsidRPr="0048301D" w14:paraId="0DAA5690" w14:textId="77777777" w:rsidTr="00FC4F0B">
        <w:trPr>
          <w:trHeight w:hRule="exact" w:val="25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0CFBA627" w14:textId="77777777" w:rsidR="001C5FC5" w:rsidRPr="0048301D" w:rsidRDefault="001C5FC5" w:rsidP="00FC4F0B">
            <w:pPr>
              <w:ind w:left="3176" w:right="2406"/>
              <w:rPr>
                <w:rFonts w:ascii="Times New Roman" w:hAnsi="Times New Roman"/>
                <w:sz w:val="20"/>
                <w:szCs w:val="20"/>
              </w:rPr>
            </w:pPr>
            <w:r w:rsidRPr="0048301D">
              <w:rPr>
                <w:rFonts w:ascii="Times New Roman" w:hAnsi="Times New Roman"/>
                <w:b/>
                <w:sz w:val="20"/>
                <w:szCs w:val="20"/>
              </w:rPr>
              <w:t>G</w:t>
            </w:r>
            <w:r w:rsidRPr="0048301D">
              <w:rPr>
                <w:rFonts w:ascii="Times New Roman" w:hAnsi="Times New Roman"/>
                <w:b/>
                <w:spacing w:val="1"/>
                <w:sz w:val="20"/>
                <w:szCs w:val="20"/>
              </w:rPr>
              <w:t>en</w:t>
            </w:r>
            <w:r w:rsidRPr="0048301D">
              <w:rPr>
                <w:rFonts w:ascii="Times New Roman" w:hAnsi="Times New Roman"/>
                <w:b/>
                <w:sz w:val="20"/>
                <w:szCs w:val="20"/>
              </w:rPr>
              <w:t>e</w:t>
            </w:r>
            <w:r w:rsidRPr="0048301D">
              <w:rPr>
                <w:rFonts w:ascii="Times New Roman" w:hAnsi="Times New Roman"/>
                <w:b/>
                <w:spacing w:val="1"/>
                <w:sz w:val="20"/>
                <w:szCs w:val="20"/>
              </w:rPr>
              <w:t>r</w:t>
            </w:r>
            <w:r w:rsidRPr="0048301D">
              <w:rPr>
                <w:rFonts w:ascii="Times New Roman" w:hAnsi="Times New Roman"/>
                <w:b/>
                <w:sz w:val="20"/>
                <w:szCs w:val="20"/>
              </w:rPr>
              <w:t>al</w:t>
            </w:r>
            <w:r w:rsidRPr="0048301D">
              <w:rPr>
                <w:rFonts w:ascii="Times New Roman" w:hAnsi="Times New Roman"/>
                <w:b/>
                <w:spacing w:val="-7"/>
                <w:sz w:val="20"/>
                <w:szCs w:val="20"/>
              </w:rPr>
              <w:t xml:space="preserve"> </w:t>
            </w:r>
            <w:r w:rsidRPr="0048301D">
              <w:rPr>
                <w:rFonts w:ascii="Times New Roman" w:hAnsi="Times New Roman"/>
                <w:b/>
                <w:w w:val="99"/>
                <w:sz w:val="20"/>
                <w:szCs w:val="20"/>
              </w:rPr>
              <w:t>Fo</w:t>
            </w:r>
            <w:r w:rsidRPr="0048301D">
              <w:rPr>
                <w:rFonts w:ascii="Times New Roman" w:hAnsi="Times New Roman"/>
                <w:b/>
                <w:spacing w:val="1"/>
                <w:w w:val="99"/>
                <w:sz w:val="20"/>
                <w:szCs w:val="20"/>
              </w:rPr>
              <w:t>rm</w:t>
            </w:r>
            <w:r w:rsidRPr="0048301D">
              <w:rPr>
                <w:rFonts w:ascii="Times New Roman" w:hAnsi="Times New Roman"/>
                <w:b/>
                <w:w w:val="99"/>
                <w:sz w:val="20"/>
                <w:szCs w:val="20"/>
              </w:rPr>
              <w:t>at</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D21D154"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5684EF9" w14:textId="77777777" w:rsidR="001C5FC5" w:rsidRPr="0048301D" w:rsidRDefault="001C5FC5" w:rsidP="001C5FC5">
            <w:pPr>
              <w:jc w:val="center"/>
              <w:rPr>
                <w:rFonts w:ascii="Times New Roman" w:hAnsi="Times New Roman"/>
                <w:sz w:val="20"/>
                <w:szCs w:val="20"/>
              </w:rPr>
            </w:pPr>
          </w:p>
        </w:tc>
      </w:tr>
      <w:tr w:rsidR="001C5FC5" w:rsidRPr="0048301D" w14:paraId="3394F8A1"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5AC79D50"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6EAFF72"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0569C24"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5B10837"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04D7352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512F96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3F5BD40" w14:textId="7DE1C4D1"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I have prepared the manuscript using “</w:t>
            </w:r>
            <w:r w:rsidR="00795642">
              <w:rPr>
                <w:rFonts w:ascii="Times New Roman" w:hAnsi="Times New Roman"/>
                <w:position w:val="1"/>
                <w:sz w:val="20"/>
                <w:szCs w:val="20"/>
              </w:rPr>
              <w:t>JUTIF</w:t>
            </w:r>
            <w:r w:rsidR="006B351A" w:rsidRPr="0048301D">
              <w:rPr>
                <w:rFonts w:ascii="Times New Roman" w:hAnsi="Times New Roman"/>
                <w:position w:val="1"/>
                <w:sz w:val="20"/>
                <w:szCs w:val="20"/>
              </w:rPr>
              <w:t>-Template</w:t>
            </w:r>
            <w:r w:rsidRPr="0048301D">
              <w:rPr>
                <w:rFonts w:ascii="Times New Roman" w:hAnsi="Times New Roman"/>
                <w:position w:val="1"/>
                <w:sz w:val="20"/>
                <w:szCs w:val="20"/>
              </w:rPr>
              <w:t xml:space="preserve">.docx” </w:t>
            </w:r>
          </w:p>
        </w:tc>
        <w:tc>
          <w:tcPr>
            <w:tcW w:w="709" w:type="dxa"/>
            <w:tcBorders>
              <w:top w:val="single" w:sz="5" w:space="0" w:color="000000"/>
              <w:left w:val="single" w:sz="5" w:space="0" w:color="000000"/>
              <w:bottom w:val="single" w:sz="5" w:space="0" w:color="000000"/>
              <w:right w:val="single" w:sz="5" w:space="0" w:color="000000"/>
            </w:tcBorders>
          </w:tcPr>
          <w:p w14:paraId="356A3750" w14:textId="7F29649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6D8C3AA" w14:textId="77777777" w:rsidR="001C5FC5" w:rsidRPr="0048301D" w:rsidRDefault="001C5FC5" w:rsidP="001C5FC5">
            <w:pPr>
              <w:jc w:val="center"/>
              <w:rPr>
                <w:rFonts w:ascii="Times New Roman" w:hAnsi="Times New Roman"/>
                <w:sz w:val="20"/>
                <w:szCs w:val="20"/>
              </w:rPr>
            </w:pPr>
          </w:p>
        </w:tc>
      </w:tr>
      <w:tr w:rsidR="001C5FC5" w:rsidRPr="0048301D" w14:paraId="092A7A55" w14:textId="77777777" w:rsidTr="005B4599">
        <w:trPr>
          <w:trHeight w:hRule="exact" w:val="642"/>
        </w:trPr>
        <w:tc>
          <w:tcPr>
            <w:tcW w:w="583" w:type="dxa"/>
            <w:tcBorders>
              <w:top w:val="single" w:sz="5" w:space="0" w:color="000000"/>
              <w:left w:val="single" w:sz="5" w:space="0" w:color="000000"/>
              <w:bottom w:val="single" w:sz="5" w:space="0" w:color="000000"/>
              <w:right w:val="single" w:sz="5" w:space="0" w:color="000000"/>
            </w:tcBorders>
          </w:tcPr>
          <w:p w14:paraId="4F1F4F0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lastRenderedPageBreak/>
              <w:t>2</w:t>
            </w:r>
          </w:p>
        </w:tc>
        <w:tc>
          <w:tcPr>
            <w:tcW w:w="6400" w:type="dxa"/>
            <w:tcBorders>
              <w:top w:val="single" w:sz="5" w:space="0" w:color="000000"/>
              <w:left w:val="single" w:sz="5" w:space="0" w:color="000000"/>
              <w:bottom w:val="single" w:sz="5" w:space="0" w:color="000000"/>
              <w:right w:val="single" w:sz="5" w:space="0" w:color="000000"/>
            </w:tcBorders>
          </w:tcPr>
          <w:p w14:paraId="7F274695" w14:textId="1AE90B88"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The manuscript is written in single</w:t>
            </w:r>
            <w:r w:rsidRPr="0048301D">
              <w:rPr>
                <w:rFonts w:ascii="Times New Roman" w:hAnsi="Times New Roman"/>
                <w:spacing w:val="-4"/>
                <w:position w:val="1"/>
                <w:sz w:val="20"/>
                <w:szCs w:val="20"/>
              </w:rPr>
              <w:t xml:space="preserve"> or double </w:t>
            </w:r>
            <w:r w:rsidRPr="0048301D">
              <w:rPr>
                <w:rFonts w:ascii="Times New Roman" w:hAnsi="Times New Roman"/>
                <w:position w:val="1"/>
                <w:sz w:val="20"/>
                <w:szCs w:val="20"/>
              </w:rPr>
              <w:t>c</w:t>
            </w:r>
            <w:r w:rsidRPr="0048301D">
              <w:rPr>
                <w:rFonts w:ascii="Times New Roman" w:hAnsi="Times New Roman"/>
                <w:spacing w:val="1"/>
                <w:position w:val="1"/>
                <w:sz w:val="20"/>
                <w:szCs w:val="20"/>
              </w:rPr>
              <w:t>o</w:t>
            </w:r>
            <w:r w:rsidRPr="0048301D">
              <w:rPr>
                <w:rFonts w:ascii="Times New Roman" w:hAnsi="Times New Roman"/>
                <w:position w:val="1"/>
                <w:sz w:val="20"/>
                <w:szCs w:val="20"/>
              </w:rPr>
              <w:t>l</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m</w:t>
            </w:r>
            <w:r w:rsidRPr="0048301D">
              <w:rPr>
                <w:rFonts w:ascii="Times New Roman" w:hAnsi="Times New Roman"/>
                <w:spacing w:val="1"/>
                <w:position w:val="1"/>
                <w:sz w:val="20"/>
                <w:szCs w:val="20"/>
              </w:rPr>
              <w:t xml:space="preserve">n using </w:t>
            </w:r>
            <w:r w:rsidR="00092FF5">
              <w:rPr>
                <w:rFonts w:ascii="Times New Roman" w:hAnsi="Times New Roman"/>
                <w:spacing w:val="1"/>
                <w:position w:val="1"/>
                <w:sz w:val="20"/>
                <w:szCs w:val="20"/>
              </w:rPr>
              <w:t xml:space="preserve">Times New Roman </w:t>
            </w:r>
            <w:r w:rsidRPr="0048301D">
              <w:rPr>
                <w:rFonts w:ascii="Times New Roman" w:hAnsi="Times New Roman"/>
                <w:position w:val="1"/>
                <w:sz w:val="20"/>
                <w:szCs w:val="20"/>
              </w:rPr>
              <w:t>1</w:t>
            </w:r>
            <w:r w:rsidR="00092FF5">
              <w:rPr>
                <w:rFonts w:ascii="Times New Roman" w:hAnsi="Times New Roman"/>
                <w:position w:val="1"/>
                <w:sz w:val="20"/>
                <w:szCs w:val="20"/>
              </w:rPr>
              <w:t>1</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p</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f</w:t>
            </w:r>
            <w:r w:rsidRPr="0048301D">
              <w:rPr>
                <w:rFonts w:ascii="Times New Roman" w:hAnsi="Times New Roman"/>
                <w:position w:val="1"/>
                <w:sz w:val="20"/>
                <w:szCs w:val="20"/>
              </w:rPr>
              <w:t>o</w:t>
            </w:r>
            <w:r w:rsidRPr="0048301D">
              <w:rPr>
                <w:rFonts w:ascii="Times New Roman" w:hAnsi="Times New Roman"/>
                <w:spacing w:val="3"/>
                <w:position w:val="1"/>
                <w:sz w:val="20"/>
                <w:szCs w:val="20"/>
              </w:rPr>
              <w:t>n</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20CBC52E" w14:textId="720609F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45843B6" w14:textId="77777777" w:rsidR="001C5FC5" w:rsidRPr="0048301D" w:rsidRDefault="001C5FC5" w:rsidP="001C5FC5">
            <w:pPr>
              <w:jc w:val="center"/>
              <w:rPr>
                <w:rFonts w:ascii="Times New Roman" w:hAnsi="Times New Roman"/>
                <w:sz w:val="20"/>
                <w:szCs w:val="20"/>
              </w:rPr>
            </w:pPr>
          </w:p>
        </w:tc>
      </w:tr>
      <w:tr w:rsidR="001C5FC5" w:rsidRPr="0048301D" w14:paraId="5287C49C" w14:textId="77777777" w:rsidTr="00FC4F0B">
        <w:trPr>
          <w:trHeight w:hRule="exact" w:val="271"/>
        </w:trPr>
        <w:tc>
          <w:tcPr>
            <w:tcW w:w="583" w:type="dxa"/>
            <w:tcBorders>
              <w:top w:val="single" w:sz="5" w:space="0" w:color="000000"/>
              <w:left w:val="single" w:sz="5" w:space="0" w:color="000000"/>
              <w:bottom w:val="single" w:sz="5" w:space="0" w:color="000000"/>
              <w:right w:val="single" w:sz="5" w:space="0" w:color="000000"/>
            </w:tcBorders>
          </w:tcPr>
          <w:p w14:paraId="3DA3C0D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E2A7151"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Title</w:t>
            </w:r>
            <w:r w:rsidRPr="0048301D">
              <w:rPr>
                <w:rFonts w:ascii="Times New Roman" w:hAnsi="Times New Roman"/>
                <w:spacing w:val="-2"/>
                <w:position w:val="1"/>
                <w:sz w:val="20"/>
                <w:szCs w:val="20"/>
              </w:rPr>
              <w:t xml:space="preserve"> is </w:t>
            </w:r>
            <w:r w:rsidRPr="0048301D">
              <w:rPr>
                <w:rFonts w:ascii="Times New Roman" w:hAnsi="Times New Roman"/>
                <w:spacing w:val="-1"/>
                <w:position w:val="1"/>
                <w:sz w:val="20"/>
                <w:szCs w:val="20"/>
              </w:rPr>
              <w:t>m</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c</w:t>
            </w:r>
            <w:r w:rsidRPr="0048301D">
              <w:rPr>
                <w:rFonts w:ascii="Times New Roman" w:hAnsi="Times New Roman"/>
                <w:spacing w:val="1"/>
                <w:position w:val="1"/>
                <w:sz w:val="20"/>
                <w:szCs w:val="20"/>
              </w:rPr>
              <w:t>h</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with</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3"/>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foc</w:t>
            </w:r>
            <w:r w:rsidRPr="0048301D">
              <w:rPr>
                <w:rFonts w:ascii="Times New Roman" w:hAnsi="Times New Roman"/>
                <w:spacing w:val="1"/>
                <w:position w:val="1"/>
                <w:sz w:val="20"/>
                <w:szCs w:val="20"/>
              </w:rPr>
              <w:t>u</w:t>
            </w:r>
            <w:r w:rsidRPr="0048301D">
              <w:rPr>
                <w:rFonts w:ascii="Times New Roman" w:hAnsi="Times New Roman"/>
                <w:position w:val="1"/>
                <w:sz w:val="20"/>
                <w:szCs w:val="20"/>
              </w:rPr>
              <w:t>s</w:t>
            </w:r>
            <w:r w:rsidRPr="0048301D">
              <w:rPr>
                <w:rFonts w:ascii="Times New Roman" w:hAnsi="Times New Roman"/>
                <w:spacing w:val="-5"/>
                <w:position w:val="1"/>
                <w:sz w:val="20"/>
                <w:szCs w:val="20"/>
              </w:rPr>
              <w:t xml:space="preserve"> </w:t>
            </w:r>
            <w:r w:rsidRPr="0048301D">
              <w:rPr>
                <w:rFonts w:ascii="Times New Roman" w:hAnsi="Times New Roman"/>
                <w:spacing w:val="3"/>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ma</w:t>
            </w:r>
            <w:r w:rsidRPr="0048301D">
              <w:rPr>
                <w:rFonts w:ascii="Times New Roman" w:hAnsi="Times New Roman"/>
                <w:spacing w:val="1"/>
                <w:position w:val="1"/>
                <w:sz w:val="20"/>
                <w:szCs w:val="20"/>
              </w:rPr>
              <w:t>nu</w:t>
            </w:r>
            <w:r w:rsidRPr="0048301D">
              <w:rPr>
                <w:rFonts w:ascii="Times New Roman" w:hAnsi="Times New Roman"/>
                <w:spacing w:val="-1"/>
                <w:position w:val="1"/>
                <w:sz w:val="20"/>
                <w:szCs w:val="20"/>
              </w:rPr>
              <w:t>s</w:t>
            </w:r>
            <w:r w:rsidRPr="0048301D">
              <w:rPr>
                <w:rFonts w:ascii="Times New Roman" w:hAnsi="Times New Roman"/>
                <w:position w:val="1"/>
                <w:sz w:val="20"/>
                <w:szCs w:val="20"/>
              </w:rPr>
              <w:t>cri</w:t>
            </w:r>
            <w:r w:rsidRPr="0048301D">
              <w:rPr>
                <w:rFonts w:ascii="Times New Roman" w:hAnsi="Times New Roman"/>
                <w:spacing w:val="1"/>
                <w:position w:val="1"/>
                <w:sz w:val="20"/>
                <w:szCs w:val="20"/>
              </w:rPr>
              <w:t>p</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4D4A0F82" w14:textId="6CBA343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D41DB53" w14:textId="77777777" w:rsidR="001C5FC5" w:rsidRPr="0048301D" w:rsidRDefault="001C5FC5" w:rsidP="001C5FC5">
            <w:pPr>
              <w:jc w:val="center"/>
              <w:rPr>
                <w:rFonts w:ascii="Times New Roman" w:hAnsi="Times New Roman"/>
                <w:sz w:val="20"/>
                <w:szCs w:val="20"/>
              </w:rPr>
            </w:pPr>
          </w:p>
        </w:tc>
      </w:tr>
      <w:tr w:rsidR="001C5FC5" w:rsidRPr="0048301D" w14:paraId="1677499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D8E7D1F"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1E62F00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I have complete authors information:</w:t>
            </w:r>
          </w:p>
        </w:tc>
        <w:tc>
          <w:tcPr>
            <w:tcW w:w="709" w:type="dxa"/>
            <w:tcBorders>
              <w:top w:val="single" w:sz="5" w:space="0" w:color="000000"/>
              <w:left w:val="single" w:sz="5" w:space="0" w:color="000000"/>
              <w:bottom w:val="single" w:sz="5" w:space="0" w:color="000000"/>
              <w:right w:val="single" w:sz="5" w:space="0" w:color="000000"/>
            </w:tcBorders>
          </w:tcPr>
          <w:p w14:paraId="549FB168" w14:textId="3E71B47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D65D3B4" w14:textId="77777777" w:rsidR="001C5FC5" w:rsidRPr="0048301D" w:rsidRDefault="001C5FC5" w:rsidP="001C5FC5">
            <w:pPr>
              <w:jc w:val="center"/>
              <w:rPr>
                <w:rFonts w:ascii="Times New Roman" w:hAnsi="Times New Roman"/>
                <w:sz w:val="20"/>
                <w:szCs w:val="20"/>
              </w:rPr>
            </w:pPr>
          </w:p>
        </w:tc>
      </w:tr>
      <w:tr w:rsidR="001C5FC5" w:rsidRPr="0048301D" w14:paraId="6B98B33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4F6F09"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63A128"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a. A</w:t>
            </w:r>
            <w:r w:rsidRPr="0048301D">
              <w:rPr>
                <w:rFonts w:ascii="Times New Roman" w:hAnsi="Times New Roman"/>
                <w:spacing w:val="-1"/>
                <w:position w:val="1"/>
                <w:sz w:val="20"/>
                <w:szCs w:val="20"/>
              </w:rPr>
              <w:t>ff</w:t>
            </w:r>
            <w:r w:rsidRPr="0048301D">
              <w:rPr>
                <w:rFonts w:ascii="Times New Roman" w:hAnsi="Times New Roman"/>
                <w:position w:val="1"/>
                <w:sz w:val="20"/>
                <w:szCs w:val="20"/>
              </w:rPr>
              <w:t>ilia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p>
        </w:tc>
        <w:tc>
          <w:tcPr>
            <w:tcW w:w="709" w:type="dxa"/>
            <w:tcBorders>
              <w:top w:val="single" w:sz="5" w:space="0" w:color="000000"/>
              <w:left w:val="single" w:sz="5" w:space="0" w:color="000000"/>
              <w:bottom w:val="single" w:sz="5" w:space="0" w:color="000000"/>
              <w:right w:val="single" w:sz="5" w:space="0" w:color="000000"/>
            </w:tcBorders>
          </w:tcPr>
          <w:p w14:paraId="442A6328" w14:textId="2B25F42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92AD777" w14:textId="77777777" w:rsidR="001C5FC5" w:rsidRPr="0048301D" w:rsidRDefault="001C5FC5" w:rsidP="001C5FC5">
            <w:pPr>
              <w:jc w:val="center"/>
              <w:rPr>
                <w:rFonts w:ascii="Times New Roman" w:hAnsi="Times New Roman"/>
                <w:sz w:val="20"/>
                <w:szCs w:val="20"/>
              </w:rPr>
            </w:pPr>
          </w:p>
        </w:tc>
      </w:tr>
      <w:tr w:rsidR="001C5FC5" w:rsidRPr="0048301D" w14:paraId="59E6D96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C202DA7" w14:textId="77777777" w:rsidR="001C5FC5" w:rsidRPr="0048301D" w:rsidRDefault="001C5FC5" w:rsidP="00FC4F0B">
            <w:pPr>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5984566E" w14:textId="77777777" w:rsidR="001C5FC5" w:rsidRPr="0048301D" w:rsidRDefault="001C5FC5" w:rsidP="00FC4F0B">
            <w:pPr>
              <w:rPr>
                <w:rFonts w:ascii="Times New Roman" w:hAnsi="Times New Roman"/>
                <w:sz w:val="20"/>
                <w:szCs w:val="20"/>
              </w:rPr>
            </w:pPr>
            <w:r w:rsidRPr="0048301D">
              <w:rPr>
                <w:rFonts w:ascii="Times New Roman" w:hAnsi="Times New Roman"/>
                <w:position w:val="1"/>
                <w:sz w:val="20"/>
                <w:szCs w:val="20"/>
              </w:rPr>
              <w:t xml:space="preserve">  b. </w:t>
            </w:r>
            <w:r w:rsidRPr="0048301D">
              <w:rPr>
                <w:rFonts w:ascii="Times New Roman" w:hAnsi="Times New Roman"/>
                <w:sz w:val="20"/>
                <w:szCs w:val="20"/>
              </w:rPr>
              <w:t>I</w:t>
            </w:r>
            <w:r w:rsidRPr="0048301D">
              <w:rPr>
                <w:rFonts w:ascii="Times New Roman" w:hAnsi="Times New Roman"/>
                <w:spacing w:val="1"/>
                <w:sz w:val="20"/>
                <w:szCs w:val="20"/>
              </w:rPr>
              <w:t>nd</w:t>
            </w:r>
            <w:r w:rsidRPr="0048301D">
              <w:rPr>
                <w:rFonts w:ascii="Times New Roman" w:hAnsi="Times New Roman"/>
                <w:sz w:val="20"/>
                <w:szCs w:val="20"/>
              </w:rPr>
              <w:t>icate</w:t>
            </w:r>
            <w:r w:rsidRPr="0048301D">
              <w:rPr>
                <w:rFonts w:ascii="Times New Roman" w:hAnsi="Times New Roman"/>
                <w:spacing w:val="-7"/>
                <w:sz w:val="20"/>
                <w:szCs w:val="20"/>
              </w:rPr>
              <w:t xml:space="preserve"> </w:t>
            </w:r>
            <w:r w:rsidRPr="0048301D">
              <w:rPr>
                <w:rFonts w:ascii="Times New Roman" w:hAnsi="Times New Roman"/>
                <w:spacing w:val="1"/>
                <w:sz w:val="20"/>
                <w:szCs w:val="20"/>
              </w:rPr>
              <w:t>on</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f</w:t>
            </w:r>
            <w:r w:rsidRPr="0048301D">
              <w:rPr>
                <w:rFonts w:ascii="Times New Roman" w:hAnsi="Times New Roman"/>
                <w:spacing w:val="-3"/>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2"/>
                <w:sz w:val="20"/>
                <w:szCs w:val="20"/>
              </w:rPr>
              <w:t xml:space="preserve"> </w:t>
            </w:r>
            <w:r w:rsidRPr="0048301D">
              <w:rPr>
                <w:rFonts w:ascii="Times New Roman" w:hAnsi="Times New Roman"/>
                <w:sz w:val="20"/>
                <w:szCs w:val="20"/>
              </w:rPr>
              <w:t>a</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ors</w:t>
            </w:r>
            <w:r w:rsidRPr="0048301D">
              <w:rPr>
                <w:rFonts w:ascii="Times New Roman" w:hAnsi="Times New Roman"/>
                <w:spacing w:val="-7"/>
                <w:sz w:val="20"/>
                <w:szCs w:val="20"/>
              </w:rPr>
              <w:t xml:space="preserve"> </w:t>
            </w:r>
            <w:r w:rsidRPr="0048301D">
              <w:rPr>
                <w:rFonts w:ascii="Times New Roman" w:hAnsi="Times New Roman"/>
                <w:sz w:val="20"/>
                <w:szCs w:val="20"/>
              </w:rPr>
              <w:t>is</w:t>
            </w:r>
            <w:r w:rsidRPr="0048301D">
              <w:rPr>
                <w:rFonts w:ascii="Times New Roman" w:hAnsi="Times New Roman"/>
                <w:spacing w:val="1"/>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w:t>
            </w:r>
            <w:r w:rsidRPr="0048301D">
              <w:rPr>
                <w:rFonts w:ascii="Times New Roman" w:hAnsi="Times New Roman"/>
                <w:sz w:val="20"/>
                <w:szCs w:val="20"/>
              </w:rPr>
              <w:t>rre</w:t>
            </w:r>
            <w:r w:rsidRPr="0048301D">
              <w:rPr>
                <w:rFonts w:ascii="Times New Roman" w:hAnsi="Times New Roman"/>
                <w:spacing w:val="-1"/>
                <w:sz w:val="20"/>
                <w:szCs w:val="20"/>
              </w:rPr>
              <w:t>s</w:t>
            </w:r>
            <w:r w:rsidRPr="0048301D">
              <w:rPr>
                <w:rFonts w:ascii="Times New Roman" w:hAnsi="Times New Roman"/>
                <w:spacing w:val="1"/>
                <w:sz w:val="20"/>
                <w:szCs w:val="20"/>
              </w:rPr>
              <w:t>p</w:t>
            </w:r>
            <w:r w:rsidRPr="0048301D">
              <w:rPr>
                <w:rFonts w:ascii="Times New Roman" w:hAnsi="Times New Roman"/>
                <w:sz w:val="20"/>
                <w:szCs w:val="20"/>
              </w:rPr>
              <w:t>o</w:t>
            </w:r>
            <w:r w:rsidRPr="0048301D">
              <w:rPr>
                <w:rFonts w:ascii="Times New Roman" w:hAnsi="Times New Roman"/>
                <w:spacing w:val="1"/>
                <w:sz w:val="20"/>
                <w:szCs w:val="20"/>
              </w:rPr>
              <w:t>nd</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12"/>
                <w:sz w:val="20"/>
                <w:szCs w:val="20"/>
              </w:rPr>
              <w:t xml:space="preserve"> </w:t>
            </w:r>
            <w:r w:rsidRPr="0048301D">
              <w:rPr>
                <w:rFonts w:ascii="Times New Roman" w:hAnsi="Times New Roman"/>
                <w:spacing w:val="1"/>
                <w:sz w:val="20"/>
                <w:szCs w:val="20"/>
              </w:rPr>
              <w:t>au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w:t>
            </w:r>
          </w:p>
        </w:tc>
        <w:tc>
          <w:tcPr>
            <w:tcW w:w="709" w:type="dxa"/>
            <w:tcBorders>
              <w:top w:val="single" w:sz="5" w:space="0" w:color="000000"/>
              <w:left w:val="single" w:sz="5" w:space="0" w:color="000000"/>
              <w:bottom w:val="single" w:sz="5" w:space="0" w:color="000000"/>
              <w:right w:val="single" w:sz="5" w:space="0" w:color="000000"/>
            </w:tcBorders>
          </w:tcPr>
          <w:p w14:paraId="44F48FFB" w14:textId="6A1466B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54457BD" w14:textId="77777777" w:rsidR="001C5FC5" w:rsidRPr="0048301D" w:rsidRDefault="001C5FC5" w:rsidP="001C5FC5">
            <w:pPr>
              <w:jc w:val="center"/>
              <w:rPr>
                <w:rFonts w:ascii="Times New Roman" w:hAnsi="Times New Roman"/>
                <w:sz w:val="20"/>
                <w:szCs w:val="20"/>
              </w:rPr>
            </w:pPr>
          </w:p>
        </w:tc>
      </w:tr>
      <w:tr w:rsidR="001C5FC5" w:rsidRPr="0048301D" w14:paraId="503ECBE2" w14:textId="77777777" w:rsidTr="00FC4F0B">
        <w:trPr>
          <w:trHeight w:hRule="exact" w:val="313"/>
        </w:trPr>
        <w:tc>
          <w:tcPr>
            <w:tcW w:w="583" w:type="dxa"/>
            <w:tcBorders>
              <w:top w:val="single" w:sz="5" w:space="0" w:color="000000"/>
              <w:left w:val="single" w:sz="5" w:space="0" w:color="000000"/>
              <w:bottom w:val="single" w:sz="5" w:space="0" w:color="000000"/>
              <w:right w:val="single" w:sz="5" w:space="0" w:color="000000"/>
            </w:tcBorders>
          </w:tcPr>
          <w:p w14:paraId="082F4C6B" w14:textId="77777777" w:rsidR="001C5FC5" w:rsidRPr="0048301D" w:rsidRDefault="001C5FC5" w:rsidP="00FC4F0B">
            <w:pPr>
              <w:ind w:left="199" w:right="201"/>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19934BFD" w14:textId="77777777" w:rsidR="001C5FC5" w:rsidRPr="0048301D" w:rsidRDefault="001C5FC5" w:rsidP="00FC4F0B">
            <w:pPr>
              <w:ind w:left="102" w:right="163"/>
              <w:rPr>
                <w:rFonts w:ascii="Times New Roman" w:hAnsi="Times New Roman"/>
                <w:sz w:val="20"/>
                <w:szCs w:val="20"/>
              </w:rPr>
            </w:pPr>
            <w:r w:rsidRPr="0048301D">
              <w:rPr>
                <w:rFonts w:ascii="Times New Roman" w:hAnsi="Times New Roman"/>
                <w:position w:val="1"/>
                <w:sz w:val="20"/>
                <w:szCs w:val="20"/>
              </w:rPr>
              <w:t>c. Email of corresponding author</w:t>
            </w:r>
          </w:p>
        </w:tc>
        <w:tc>
          <w:tcPr>
            <w:tcW w:w="709" w:type="dxa"/>
            <w:tcBorders>
              <w:top w:val="single" w:sz="5" w:space="0" w:color="000000"/>
              <w:left w:val="single" w:sz="5" w:space="0" w:color="000000"/>
              <w:bottom w:val="single" w:sz="5" w:space="0" w:color="000000"/>
              <w:right w:val="single" w:sz="5" w:space="0" w:color="000000"/>
            </w:tcBorders>
          </w:tcPr>
          <w:p w14:paraId="42D6D558" w14:textId="2BB55F8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6C35FCB" w14:textId="77777777" w:rsidR="001C5FC5" w:rsidRPr="0048301D" w:rsidRDefault="001C5FC5" w:rsidP="001C5FC5">
            <w:pPr>
              <w:jc w:val="center"/>
              <w:rPr>
                <w:rFonts w:ascii="Times New Roman" w:hAnsi="Times New Roman"/>
                <w:sz w:val="20"/>
                <w:szCs w:val="20"/>
              </w:rPr>
            </w:pPr>
          </w:p>
        </w:tc>
      </w:tr>
      <w:tr w:rsidR="001C5FC5" w:rsidRPr="0048301D" w14:paraId="20514FC2" w14:textId="77777777" w:rsidTr="00FC4F0B">
        <w:trPr>
          <w:trHeight w:hRule="exact" w:val="558"/>
        </w:trPr>
        <w:tc>
          <w:tcPr>
            <w:tcW w:w="583" w:type="dxa"/>
            <w:tcBorders>
              <w:top w:val="single" w:sz="5" w:space="0" w:color="000000"/>
              <w:left w:val="single" w:sz="5" w:space="0" w:color="000000"/>
              <w:bottom w:val="single" w:sz="5" w:space="0" w:color="000000"/>
              <w:right w:val="single" w:sz="5" w:space="0" w:color="000000"/>
            </w:tcBorders>
          </w:tcPr>
          <w:p w14:paraId="14206E7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3B3AFBD6" w14:textId="7CA00E70" w:rsidR="001C5FC5" w:rsidRPr="0048301D" w:rsidRDefault="001C5FC5" w:rsidP="00FC4F0B">
            <w:pPr>
              <w:ind w:left="102"/>
              <w:rPr>
                <w:rFonts w:ascii="Times New Roman" w:hAnsi="Times New Roman"/>
                <w:sz w:val="20"/>
                <w:szCs w:val="20"/>
              </w:rPr>
            </w:pPr>
            <w:r w:rsidRPr="0048301D">
              <w:rPr>
                <w:rFonts w:ascii="Times New Roman" w:hAnsi="Times New Roman"/>
                <w:spacing w:val="-1"/>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z w:val="20"/>
                <w:szCs w:val="20"/>
              </w:rPr>
              <w:t>leng</w:t>
            </w:r>
            <w:r w:rsidRPr="0048301D">
              <w:rPr>
                <w:rFonts w:ascii="Times New Roman" w:hAnsi="Times New Roman"/>
                <w:spacing w:val="1"/>
                <w:sz w:val="20"/>
                <w:szCs w:val="20"/>
              </w:rPr>
              <w:t>t</w:t>
            </w:r>
            <w:r w:rsidRPr="0048301D">
              <w:rPr>
                <w:rFonts w:ascii="Times New Roman" w:hAnsi="Times New Roman"/>
                <w:sz w:val="20"/>
                <w:szCs w:val="20"/>
              </w:rPr>
              <w:t>h</w:t>
            </w:r>
            <w:r w:rsidRPr="0048301D">
              <w:rPr>
                <w:rFonts w:ascii="Times New Roman" w:hAnsi="Times New Roman"/>
                <w:spacing w:val="-4"/>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f</w:t>
            </w:r>
            <w:r w:rsidRPr="0048301D">
              <w:rPr>
                <w:rFonts w:ascii="Times New Roman" w:hAnsi="Times New Roman"/>
                <w:spacing w:val="-3"/>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1"/>
                <w:sz w:val="20"/>
                <w:szCs w:val="20"/>
              </w:rPr>
              <w:t xml:space="preserve"> m</w:t>
            </w:r>
            <w:r w:rsidRPr="0048301D">
              <w:rPr>
                <w:rFonts w:ascii="Times New Roman" w:hAnsi="Times New Roman"/>
                <w:sz w:val="20"/>
                <w:szCs w:val="20"/>
              </w:rPr>
              <w:t>a</w:t>
            </w:r>
            <w:r w:rsidRPr="0048301D">
              <w:rPr>
                <w:rFonts w:ascii="Times New Roman" w:hAnsi="Times New Roman"/>
                <w:spacing w:val="1"/>
                <w:sz w:val="20"/>
                <w:szCs w:val="20"/>
              </w:rPr>
              <w:t>nu</w:t>
            </w:r>
            <w:r w:rsidRPr="0048301D">
              <w:rPr>
                <w:rFonts w:ascii="Times New Roman" w:hAnsi="Times New Roman"/>
                <w:spacing w:val="-1"/>
                <w:sz w:val="20"/>
                <w:szCs w:val="20"/>
              </w:rPr>
              <w:t>s</w:t>
            </w:r>
            <w:r w:rsidRPr="0048301D">
              <w:rPr>
                <w:rFonts w:ascii="Times New Roman" w:hAnsi="Times New Roman"/>
                <w:sz w:val="20"/>
                <w:szCs w:val="20"/>
              </w:rPr>
              <w:t>cri</w:t>
            </w:r>
            <w:r w:rsidRPr="0048301D">
              <w:rPr>
                <w:rFonts w:ascii="Times New Roman" w:hAnsi="Times New Roman"/>
                <w:spacing w:val="1"/>
                <w:sz w:val="20"/>
                <w:szCs w:val="20"/>
              </w:rPr>
              <w:t>p</w:t>
            </w:r>
            <w:r w:rsidRPr="0048301D">
              <w:rPr>
                <w:rFonts w:ascii="Times New Roman" w:hAnsi="Times New Roman"/>
                <w:sz w:val="20"/>
                <w:szCs w:val="20"/>
              </w:rPr>
              <w:t>t</w:t>
            </w:r>
            <w:r w:rsidRPr="0048301D">
              <w:rPr>
                <w:rFonts w:ascii="Times New Roman" w:hAnsi="Times New Roman"/>
                <w:spacing w:val="-8"/>
                <w:sz w:val="20"/>
                <w:szCs w:val="20"/>
              </w:rPr>
              <w:t xml:space="preserve"> </w:t>
            </w:r>
            <w:r w:rsidRPr="0048301D">
              <w:rPr>
                <w:rFonts w:ascii="Times New Roman" w:hAnsi="Times New Roman"/>
                <w:spacing w:val="2"/>
                <w:sz w:val="20"/>
                <w:szCs w:val="20"/>
              </w:rPr>
              <w:t>i</w:t>
            </w:r>
            <w:r w:rsidRPr="0048301D">
              <w:rPr>
                <w:rFonts w:ascii="Times New Roman" w:hAnsi="Times New Roman"/>
                <w:sz w:val="20"/>
                <w:szCs w:val="20"/>
              </w:rPr>
              <w:t>s</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pacing w:val="1"/>
                <w:sz w:val="20"/>
                <w:szCs w:val="20"/>
              </w:rPr>
              <w:t>s</w:t>
            </w:r>
            <w:r w:rsidRPr="0048301D">
              <w:rPr>
                <w:rFonts w:ascii="Times New Roman" w:hAnsi="Times New Roman"/>
                <w:sz w:val="20"/>
                <w:szCs w:val="20"/>
              </w:rPr>
              <w:t>s</w:t>
            </w:r>
            <w:r w:rsidRPr="0048301D">
              <w:rPr>
                <w:rFonts w:ascii="Times New Roman" w:hAnsi="Times New Roman"/>
                <w:spacing w:val="-4"/>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an</w:t>
            </w:r>
            <w:r w:rsidRPr="0048301D">
              <w:rPr>
                <w:rFonts w:ascii="Times New Roman" w:hAnsi="Times New Roman"/>
                <w:spacing w:val="-3"/>
                <w:sz w:val="20"/>
                <w:szCs w:val="20"/>
              </w:rPr>
              <w:t xml:space="preserve"> </w:t>
            </w:r>
            <w:r w:rsidR="00DE3513">
              <w:rPr>
                <w:rFonts w:ascii="Times New Roman" w:hAnsi="Times New Roman"/>
                <w:sz w:val="20"/>
                <w:szCs w:val="20"/>
              </w:rPr>
              <w:t>3</w:t>
            </w:r>
            <w:r w:rsidRPr="0048301D">
              <w:rPr>
                <w:rFonts w:ascii="Times New Roman" w:hAnsi="Times New Roman"/>
                <w:sz w:val="20"/>
                <w:szCs w:val="20"/>
              </w:rPr>
              <w:t>500</w:t>
            </w:r>
            <w:r w:rsidRPr="0048301D">
              <w:rPr>
                <w:rFonts w:ascii="Times New Roman" w:hAnsi="Times New Roman"/>
                <w:spacing w:val="-4"/>
                <w:sz w:val="20"/>
                <w:szCs w:val="20"/>
              </w:rPr>
              <w:t xml:space="preserve"> </w:t>
            </w:r>
            <w:r w:rsidRPr="0048301D">
              <w:rPr>
                <w:rFonts w:ascii="Times New Roman" w:hAnsi="Times New Roman"/>
                <w:sz w:val="20"/>
                <w:szCs w:val="20"/>
              </w:rPr>
              <w:t>wor</w:t>
            </w:r>
            <w:r w:rsidRPr="0048301D">
              <w:rPr>
                <w:rFonts w:ascii="Times New Roman" w:hAnsi="Times New Roman"/>
                <w:spacing w:val="3"/>
                <w:sz w:val="20"/>
                <w:szCs w:val="20"/>
              </w:rPr>
              <w:t>d</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z w:val="20"/>
                <w:szCs w:val="20"/>
              </w:rPr>
              <w:t>(e</w:t>
            </w:r>
            <w:r w:rsidRPr="0048301D">
              <w:rPr>
                <w:rFonts w:ascii="Times New Roman" w:hAnsi="Times New Roman"/>
                <w:spacing w:val="2"/>
                <w:sz w:val="20"/>
                <w:szCs w:val="20"/>
              </w:rPr>
              <w:t>x</w:t>
            </w:r>
            <w:r w:rsidRPr="0048301D">
              <w:rPr>
                <w:rFonts w:ascii="Times New Roman" w:hAnsi="Times New Roman"/>
                <w:sz w:val="20"/>
                <w:szCs w:val="20"/>
              </w:rPr>
              <w:t>clu</w:t>
            </w:r>
            <w:r w:rsidRPr="0048301D">
              <w:rPr>
                <w:rFonts w:ascii="Times New Roman" w:hAnsi="Times New Roman"/>
                <w:spacing w:val="1"/>
                <w:sz w:val="20"/>
                <w:szCs w:val="20"/>
              </w:rPr>
              <w:t>d</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8"/>
                <w:sz w:val="20"/>
                <w:szCs w:val="20"/>
              </w:rPr>
              <w:t xml:space="preserve"> </w:t>
            </w:r>
            <w:r w:rsidRPr="0048301D">
              <w:rPr>
                <w:rFonts w:ascii="Times New Roman" w:hAnsi="Times New Roman"/>
                <w:spacing w:val="1"/>
                <w:sz w:val="20"/>
                <w:szCs w:val="20"/>
              </w:rPr>
              <w:t>ab</w:t>
            </w:r>
            <w:r w:rsidRPr="0048301D">
              <w:rPr>
                <w:rFonts w:ascii="Times New Roman" w:hAnsi="Times New Roman"/>
                <w:spacing w:val="-1"/>
                <w:sz w:val="20"/>
                <w:szCs w:val="20"/>
              </w:rPr>
              <w:t>s</w:t>
            </w:r>
            <w:r w:rsidRPr="0048301D">
              <w:rPr>
                <w:rFonts w:ascii="Times New Roman" w:hAnsi="Times New Roman"/>
                <w:sz w:val="20"/>
                <w:szCs w:val="20"/>
              </w:rPr>
              <w:t>tr</w:t>
            </w:r>
            <w:r w:rsidRPr="0048301D">
              <w:rPr>
                <w:rFonts w:ascii="Times New Roman" w:hAnsi="Times New Roman"/>
                <w:spacing w:val="1"/>
                <w:sz w:val="20"/>
                <w:szCs w:val="20"/>
              </w:rPr>
              <w:t>a</w:t>
            </w:r>
            <w:r w:rsidRPr="0048301D">
              <w:rPr>
                <w:rFonts w:ascii="Times New Roman" w:hAnsi="Times New Roman"/>
                <w:sz w:val="20"/>
                <w:szCs w:val="20"/>
              </w:rPr>
              <w:t>c</w:t>
            </w:r>
            <w:r w:rsidRPr="0048301D">
              <w:rPr>
                <w:rFonts w:ascii="Times New Roman" w:hAnsi="Times New Roman"/>
                <w:spacing w:val="6"/>
                <w:sz w:val="20"/>
                <w:szCs w:val="20"/>
              </w:rPr>
              <w:t>t</w:t>
            </w:r>
            <w:r w:rsidRPr="0048301D">
              <w:rPr>
                <w:rFonts w:ascii="Times New Roman" w:hAnsi="Times New Roman"/>
                <w:sz w:val="20"/>
                <w:szCs w:val="20"/>
              </w:rPr>
              <w:t>,</w:t>
            </w:r>
            <w:r w:rsidRPr="0048301D">
              <w:rPr>
                <w:rFonts w:ascii="Times New Roman" w:hAnsi="Times New Roman"/>
                <w:spacing w:val="-7"/>
                <w:sz w:val="20"/>
                <w:szCs w:val="20"/>
              </w:rPr>
              <w:t xml:space="preserve"> </w:t>
            </w:r>
            <w:r w:rsidRPr="0048301D">
              <w:rPr>
                <w:rFonts w:ascii="Times New Roman" w:hAnsi="Times New Roman"/>
                <w:spacing w:val="1"/>
                <w:sz w:val="20"/>
                <w:szCs w:val="20"/>
              </w:rPr>
              <w:t>au</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z w:val="20"/>
                <w:szCs w:val="20"/>
              </w:rPr>
              <w:t>or i</w:t>
            </w:r>
            <w:r w:rsidRPr="0048301D">
              <w:rPr>
                <w:rFonts w:ascii="Times New Roman" w:hAnsi="Times New Roman"/>
                <w:spacing w:val="1"/>
                <w:sz w:val="20"/>
                <w:szCs w:val="20"/>
              </w:rPr>
              <w:t>n</w:t>
            </w:r>
            <w:r w:rsidRPr="0048301D">
              <w:rPr>
                <w:rFonts w:ascii="Times New Roman" w:hAnsi="Times New Roman"/>
                <w:spacing w:val="-1"/>
                <w:sz w:val="20"/>
                <w:szCs w:val="20"/>
              </w:rPr>
              <w:t>f</w:t>
            </w:r>
            <w:r w:rsidRPr="0048301D">
              <w:rPr>
                <w:rFonts w:ascii="Times New Roman" w:hAnsi="Times New Roman"/>
                <w:sz w:val="20"/>
                <w:szCs w:val="20"/>
              </w:rPr>
              <w:t>orma</w:t>
            </w:r>
            <w:r w:rsidRPr="0048301D">
              <w:rPr>
                <w:rFonts w:ascii="Times New Roman" w:hAnsi="Times New Roman"/>
                <w:spacing w:val="1"/>
                <w:sz w:val="20"/>
                <w:szCs w:val="20"/>
              </w:rPr>
              <w:t>t</w:t>
            </w:r>
            <w:r w:rsidRPr="0048301D">
              <w:rPr>
                <w:rFonts w:ascii="Times New Roman" w:hAnsi="Times New Roman"/>
                <w:sz w:val="20"/>
                <w:szCs w:val="20"/>
              </w:rPr>
              <w:t>ion</w:t>
            </w:r>
            <w:r w:rsidRPr="0048301D">
              <w:rPr>
                <w:rFonts w:ascii="Times New Roman" w:hAnsi="Times New Roman"/>
                <w:spacing w:val="-8"/>
                <w:sz w:val="20"/>
                <w:szCs w:val="20"/>
              </w:rPr>
              <w:t xml:space="preserve"> </w:t>
            </w:r>
            <w:r w:rsidRPr="0048301D">
              <w:rPr>
                <w:rFonts w:ascii="Times New Roman" w:hAnsi="Times New Roman"/>
                <w:sz w:val="20"/>
                <w:szCs w:val="20"/>
              </w:rPr>
              <w:t>a</w:t>
            </w:r>
            <w:r w:rsidRPr="0048301D">
              <w:rPr>
                <w:rFonts w:ascii="Times New Roman" w:hAnsi="Times New Roman"/>
                <w:spacing w:val="1"/>
                <w:sz w:val="20"/>
                <w:szCs w:val="20"/>
              </w:rPr>
              <w:t>n</w:t>
            </w:r>
            <w:r w:rsidRPr="0048301D">
              <w:rPr>
                <w:rFonts w:ascii="Times New Roman" w:hAnsi="Times New Roman"/>
                <w:sz w:val="20"/>
                <w:szCs w:val="20"/>
              </w:rPr>
              <w:t>d</w:t>
            </w:r>
            <w:r w:rsidRPr="0048301D">
              <w:rPr>
                <w:rFonts w:ascii="Times New Roman" w:hAnsi="Times New Roman"/>
                <w:spacing w:val="-2"/>
                <w:sz w:val="20"/>
                <w:szCs w:val="20"/>
              </w:rPr>
              <w:t xml:space="preserve"> </w:t>
            </w:r>
            <w:r w:rsidRPr="0048301D">
              <w:rPr>
                <w:rFonts w:ascii="Times New Roman" w:hAnsi="Times New Roman"/>
                <w:sz w:val="20"/>
                <w:szCs w:val="20"/>
              </w:rPr>
              <w:t>r</w:t>
            </w:r>
            <w:r w:rsidRPr="0048301D">
              <w:rPr>
                <w:rFonts w:ascii="Times New Roman" w:hAnsi="Times New Roman"/>
                <w:spacing w:val="-1"/>
                <w:sz w:val="20"/>
                <w:szCs w:val="20"/>
              </w:rPr>
              <w:t>efe</w:t>
            </w:r>
            <w:r w:rsidRPr="0048301D">
              <w:rPr>
                <w:rFonts w:ascii="Times New Roman" w:hAnsi="Times New Roman"/>
                <w:spacing w:val="2"/>
                <w:sz w:val="20"/>
                <w:szCs w:val="20"/>
              </w:rPr>
              <w:t>r</w:t>
            </w:r>
            <w:r w:rsidRPr="0048301D">
              <w:rPr>
                <w:rFonts w:ascii="Times New Roman" w:hAnsi="Times New Roman"/>
                <w:spacing w:val="-1"/>
                <w:sz w:val="20"/>
                <w:szCs w:val="20"/>
              </w:rPr>
              <w:t>e</w:t>
            </w:r>
            <w:r w:rsidRPr="0048301D">
              <w:rPr>
                <w:rFonts w:ascii="Times New Roman" w:hAnsi="Times New Roman"/>
                <w:spacing w:val="1"/>
                <w:sz w:val="20"/>
                <w:szCs w:val="20"/>
              </w:rPr>
              <w:t>n</w:t>
            </w:r>
            <w:r w:rsidRPr="0048301D">
              <w:rPr>
                <w:rFonts w:ascii="Times New Roman" w:hAnsi="Times New Roman"/>
                <w:sz w:val="20"/>
                <w:szCs w:val="20"/>
              </w:rPr>
              <w:t>ce</w:t>
            </w:r>
            <w:r w:rsidRPr="0048301D">
              <w:rPr>
                <w:rFonts w:ascii="Times New Roman" w:hAnsi="Times New Roman"/>
                <w:spacing w:val="-9"/>
                <w:sz w:val="20"/>
                <w:szCs w:val="20"/>
              </w:rPr>
              <w:t xml:space="preserve"> </w:t>
            </w:r>
            <w:r w:rsidRPr="0048301D">
              <w:rPr>
                <w:rFonts w:ascii="Times New Roman" w:hAnsi="Times New Roman"/>
                <w:sz w:val="20"/>
                <w:szCs w:val="20"/>
              </w:rPr>
              <w:t>l</w:t>
            </w:r>
            <w:r w:rsidRPr="0048301D">
              <w:rPr>
                <w:rFonts w:ascii="Times New Roman" w:hAnsi="Times New Roman"/>
                <w:spacing w:val="3"/>
                <w:sz w:val="20"/>
                <w:szCs w:val="20"/>
              </w:rPr>
              <w:t>i</w:t>
            </w:r>
            <w:r w:rsidRPr="0048301D">
              <w:rPr>
                <w:rFonts w:ascii="Times New Roman" w:hAnsi="Times New Roman"/>
                <w:spacing w:val="-1"/>
                <w:sz w:val="20"/>
                <w:szCs w:val="20"/>
              </w:rPr>
              <w:t>s</w:t>
            </w:r>
            <w:r w:rsidRPr="0048301D">
              <w:rPr>
                <w:rFonts w:ascii="Times New Roman" w:hAnsi="Times New Roman"/>
                <w:spacing w:val="3"/>
                <w:sz w:val="20"/>
                <w:szCs w:val="20"/>
              </w:rPr>
              <w:t>t</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60DC1F73" w14:textId="681FCC0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7AF6F64" w14:textId="77777777" w:rsidR="001C5FC5" w:rsidRPr="0048301D" w:rsidRDefault="001C5FC5" w:rsidP="001C5FC5">
            <w:pPr>
              <w:jc w:val="center"/>
              <w:rPr>
                <w:rFonts w:ascii="Times New Roman" w:hAnsi="Times New Roman"/>
                <w:sz w:val="20"/>
                <w:szCs w:val="20"/>
              </w:rPr>
            </w:pPr>
          </w:p>
        </w:tc>
      </w:tr>
      <w:tr w:rsidR="001C5FC5" w:rsidRPr="0048301D" w14:paraId="7BEEED5D" w14:textId="77777777" w:rsidTr="00B25208">
        <w:trPr>
          <w:trHeight w:hRule="exact" w:val="651"/>
        </w:trPr>
        <w:tc>
          <w:tcPr>
            <w:tcW w:w="583" w:type="dxa"/>
            <w:tcBorders>
              <w:top w:val="single" w:sz="5" w:space="0" w:color="000000"/>
              <w:left w:val="single" w:sz="5" w:space="0" w:color="000000"/>
              <w:bottom w:val="single" w:sz="5" w:space="0" w:color="000000"/>
              <w:right w:val="single" w:sz="5" w:space="0" w:color="000000"/>
            </w:tcBorders>
          </w:tcPr>
          <w:p w14:paraId="6A6D85D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6B46412" w14:textId="4CB277CB"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The manuscript c</w:t>
            </w:r>
            <w:r w:rsidRPr="0048301D">
              <w:rPr>
                <w:rFonts w:ascii="Times New Roman" w:hAnsi="Times New Roman"/>
                <w:spacing w:val="1"/>
                <w:position w:val="1"/>
                <w:sz w:val="20"/>
                <w:szCs w:val="20"/>
              </w:rPr>
              <w:t>on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w:t>
            </w:r>
            <w:r w:rsidRPr="0048301D">
              <w:rPr>
                <w:rFonts w:ascii="Times New Roman" w:hAnsi="Times New Roman"/>
                <w:spacing w:val="1"/>
                <w:position w:val="1"/>
                <w:sz w:val="20"/>
                <w:szCs w:val="20"/>
              </w:rPr>
              <w:t>o</w:t>
            </w:r>
            <w:r w:rsidRPr="0048301D">
              <w:rPr>
                <w:rFonts w:ascii="Times New Roman" w:hAnsi="Times New Roman"/>
                <w:position w:val="1"/>
                <w:sz w:val="20"/>
                <w:szCs w:val="20"/>
              </w:rPr>
              <w:t>re</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tent</w:t>
            </w:r>
            <w:r w:rsidRPr="0048301D">
              <w:rPr>
                <w:rFonts w:ascii="Times New Roman" w:hAnsi="Times New Roman"/>
                <w:spacing w:val="-1"/>
                <w:position w:val="1"/>
                <w:sz w:val="20"/>
                <w:szCs w:val="20"/>
              </w:rPr>
              <w:t>s</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tr</w:t>
            </w:r>
            <w:r w:rsidRPr="0048301D">
              <w:rPr>
                <w:rFonts w:ascii="Times New Roman" w:hAnsi="Times New Roman"/>
                <w:spacing w:val="1"/>
                <w:position w:val="1"/>
                <w:sz w:val="20"/>
                <w:szCs w:val="20"/>
              </w:rPr>
              <w:t>odu</w:t>
            </w:r>
            <w:r w:rsidRPr="0048301D">
              <w:rPr>
                <w:rFonts w:ascii="Times New Roman" w:hAnsi="Times New Roman"/>
                <w:position w:val="1"/>
                <w:sz w:val="20"/>
                <w:szCs w:val="20"/>
              </w:rPr>
              <w:t>ctio</w:t>
            </w:r>
            <w:r w:rsidRPr="0048301D">
              <w:rPr>
                <w:rFonts w:ascii="Times New Roman" w:hAnsi="Times New Roman"/>
                <w:spacing w:val="1"/>
                <w:position w:val="1"/>
                <w:sz w:val="20"/>
                <w:szCs w:val="20"/>
              </w:rPr>
              <w:t xml:space="preserve">n with </w:t>
            </w:r>
            <w:r w:rsidRPr="0048301D">
              <w:rPr>
                <w:rFonts w:ascii="Times New Roman" w:hAnsi="Times New Roman"/>
                <w:position w:val="1"/>
                <w:sz w:val="20"/>
                <w:szCs w:val="20"/>
              </w:rPr>
              <w:t>literat</w:t>
            </w:r>
            <w:r w:rsidRPr="0048301D">
              <w:rPr>
                <w:rFonts w:ascii="Times New Roman" w:hAnsi="Times New Roman"/>
                <w:spacing w:val="1"/>
                <w:position w:val="1"/>
                <w:sz w:val="20"/>
                <w:szCs w:val="20"/>
              </w:rPr>
              <w:t>u</w:t>
            </w:r>
            <w:r w:rsidRPr="0048301D">
              <w:rPr>
                <w:rFonts w:ascii="Times New Roman" w:hAnsi="Times New Roman"/>
                <w:position w:val="1"/>
                <w:sz w:val="20"/>
                <w:szCs w:val="20"/>
              </w:rPr>
              <w:t>re</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ev</w:t>
            </w:r>
            <w:r w:rsidRPr="0048301D">
              <w:rPr>
                <w:rFonts w:ascii="Times New Roman" w:hAnsi="Times New Roman"/>
                <w:spacing w:val="2"/>
                <w:position w:val="1"/>
                <w:sz w:val="20"/>
                <w:szCs w:val="20"/>
              </w:rPr>
              <w:t>i</w:t>
            </w:r>
            <w:r w:rsidRPr="0048301D">
              <w:rPr>
                <w:rFonts w:ascii="Times New Roman" w:hAnsi="Times New Roman"/>
                <w:spacing w:val="-1"/>
                <w:position w:val="1"/>
                <w:sz w:val="20"/>
                <w:szCs w:val="20"/>
              </w:rPr>
              <w:t>ew</w:t>
            </w:r>
            <w:r w:rsidRPr="0048301D">
              <w:rPr>
                <w:rFonts w:ascii="Times New Roman" w:hAnsi="Times New Roman"/>
                <w:position w:val="1"/>
                <w:sz w:val="20"/>
                <w:szCs w:val="20"/>
              </w:rPr>
              <w:t>,</w:t>
            </w:r>
            <w:r w:rsidRPr="0048301D">
              <w:rPr>
                <w:rFonts w:ascii="Times New Roman" w:hAnsi="Times New Roman"/>
                <w:spacing w:val="-9"/>
                <w:position w:val="1"/>
                <w:sz w:val="20"/>
                <w:szCs w:val="20"/>
              </w:rPr>
              <w:t xml:space="preserve"> </w:t>
            </w:r>
            <w:r w:rsidRPr="0048301D">
              <w:rPr>
                <w:rFonts w:ascii="Times New Roman" w:hAnsi="Times New Roman"/>
                <w:spacing w:val="-2"/>
                <w:position w:val="1"/>
                <w:sz w:val="20"/>
                <w:szCs w:val="20"/>
              </w:rPr>
              <w:t>method</w:t>
            </w:r>
            <w:r w:rsidRPr="0048301D">
              <w:rPr>
                <w:rFonts w:ascii="Times New Roman" w:hAnsi="Times New Roman"/>
                <w:position w:val="1"/>
                <w:sz w:val="20"/>
                <w:szCs w:val="20"/>
              </w:rPr>
              <w:t xml:space="preserve">, </w:t>
            </w:r>
            <w:r w:rsidRPr="0048301D">
              <w:rPr>
                <w:rFonts w:ascii="Times New Roman" w:hAnsi="Times New Roman"/>
                <w:sz w:val="20"/>
                <w:szCs w:val="20"/>
              </w:rPr>
              <w:t>r</w:t>
            </w:r>
            <w:r w:rsidRPr="0048301D">
              <w:rPr>
                <w:rFonts w:ascii="Times New Roman" w:hAnsi="Times New Roman"/>
                <w:spacing w:val="-1"/>
                <w:sz w:val="20"/>
                <w:szCs w:val="20"/>
              </w:rPr>
              <w:t>es</w:t>
            </w:r>
            <w:r w:rsidRPr="0048301D">
              <w:rPr>
                <w:rFonts w:ascii="Times New Roman" w:hAnsi="Times New Roman"/>
                <w:spacing w:val="1"/>
                <w:sz w:val="20"/>
                <w:szCs w:val="20"/>
              </w:rPr>
              <w:t>u</w:t>
            </w:r>
            <w:r w:rsidRPr="0048301D">
              <w:rPr>
                <w:rFonts w:ascii="Times New Roman" w:hAnsi="Times New Roman"/>
                <w:sz w:val="20"/>
                <w:szCs w:val="20"/>
              </w:rPr>
              <w:t>l</w:t>
            </w:r>
            <w:r w:rsidRPr="0048301D">
              <w:rPr>
                <w:rFonts w:ascii="Times New Roman" w:hAnsi="Times New Roman"/>
                <w:spacing w:val="2"/>
                <w:sz w:val="20"/>
                <w:szCs w:val="20"/>
              </w:rPr>
              <w:t>t</w:t>
            </w:r>
            <w:r w:rsidRPr="0048301D">
              <w:rPr>
                <w:rFonts w:ascii="Times New Roman" w:hAnsi="Times New Roman"/>
                <w:sz w:val="20"/>
                <w:szCs w:val="20"/>
              </w:rPr>
              <w:t>s</w:t>
            </w:r>
            <w:r w:rsidR="00B25208" w:rsidRPr="0048301D">
              <w:rPr>
                <w:rFonts w:ascii="Times New Roman" w:hAnsi="Times New Roman"/>
                <w:spacing w:val="-6"/>
                <w:sz w:val="20"/>
                <w:szCs w:val="20"/>
              </w:rPr>
              <w:t xml:space="preserve">, </w:t>
            </w:r>
            <w:r w:rsidRPr="0048301D">
              <w:rPr>
                <w:rFonts w:ascii="Times New Roman" w:hAnsi="Times New Roman"/>
                <w:spacing w:val="1"/>
                <w:sz w:val="20"/>
                <w:szCs w:val="20"/>
              </w:rPr>
              <w:t>d</w:t>
            </w:r>
            <w:r w:rsidRPr="0048301D">
              <w:rPr>
                <w:rFonts w:ascii="Times New Roman" w:hAnsi="Times New Roman"/>
                <w:sz w:val="20"/>
                <w:szCs w:val="20"/>
              </w:rPr>
              <w:t>i</w:t>
            </w:r>
            <w:r w:rsidRPr="0048301D">
              <w:rPr>
                <w:rFonts w:ascii="Times New Roman" w:hAnsi="Times New Roman"/>
                <w:spacing w:val="-1"/>
                <w:sz w:val="20"/>
                <w:szCs w:val="20"/>
              </w:rPr>
              <w:t>s</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pacing w:val="1"/>
                <w:sz w:val="20"/>
                <w:szCs w:val="20"/>
              </w:rPr>
              <w:t>s</w:t>
            </w:r>
            <w:r w:rsidRPr="0048301D">
              <w:rPr>
                <w:rFonts w:ascii="Times New Roman" w:hAnsi="Times New Roman"/>
                <w:sz w:val="20"/>
                <w:szCs w:val="20"/>
              </w:rPr>
              <w:t>io</w:t>
            </w:r>
            <w:r w:rsidRPr="0048301D">
              <w:rPr>
                <w:rFonts w:ascii="Times New Roman" w:hAnsi="Times New Roman"/>
                <w:spacing w:val="1"/>
                <w:sz w:val="20"/>
                <w:szCs w:val="20"/>
              </w:rPr>
              <w:t>n</w:t>
            </w:r>
            <w:r w:rsidRPr="0048301D">
              <w:rPr>
                <w:rFonts w:ascii="Times New Roman" w:hAnsi="Times New Roman"/>
                <w:sz w:val="20"/>
                <w:szCs w:val="20"/>
              </w:rPr>
              <w:t>,</w:t>
            </w:r>
            <w:r w:rsidRPr="0048301D">
              <w:rPr>
                <w:rFonts w:ascii="Times New Roman" w:hAnsi="Times New Roman"/>
                <w:spacing w:val="-9"/>
                <w:sz w:val="20"/>
                <w:szCs w:val="20"/>
              </w:rPr>
              <w:t xml:space="preserve"> conclusion</w:t>
            </w:r>
            <w:r w:rsidR="00B25208" w:rsidRPr="0048301D">
              <w:rPr>
                <w:rFonts w:ascii="Times New Roman" w:hAnsi="Times New Roman"/>
                <w:spacing w:val="-9"/>
                <w:sz w:val="20"/>
                <w:szCs w:val="20"/>
              </w:rPr>
              <w:t xml:space="preserve">, </w:t>
            </w:r>
            <w:r w:rsidR="00722939">
              <w:rPr>
                <w:rFonts w:ascii="Times New Roman" w:hAnsi="Times New Roman"/>
                <w:spacing w:val="-9"/>
                <w:sz w:val="20"/>
                <w:szCs w:val="20"/>
              </w:rPr>
              <w:t xml:space="preserve">conflict of interest, </w:t>
            </w:r>
            <w:r w:rsidR="00B25208" w:rsidRPr="0048301D">
              <w:rPr>
                <w:rFonts w:ascii="Times New Roman" w:hAnsi="Times New Roman"/>
                <w:spacing w:val="-9"/>
                <w:sz w:val="20"/>
                <w:szCs w:val="20"/>
              </w:rPr>
              <w:t>references</w:t>
            </w:r>
          </w:p>
        </w:tc>
        <w:tc>
          <w:tcPr>
            <w:tcW w:w="709" w:type="dxa"/>
            <w:tcBorders>
              <w:top w:val="single" w:sz="5" w:space="0" w:color="000000"/>
              <w:left w:val="single" w:sz="5" w:space="0" w:color="000000"/>
              <w:bottom w:val="single" w:sz="5" w:space="0" w:color="000000"/>
              <w:right w:val="single" w:sz="5" w:space="0" w:color="000000"/>
            </w:tcBorders>
          </w:tcPr>
          <w:p w14:paraId="516FCDA5" w14:textId="26E456DC"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9311B3E" w14:textId="77777777" w:rsidR="001C5FC5" w:rsidRPr="0048301D" w:rsidRDefault="001C5FC5" w:rsidP="001C5FC5">
            <w:pPr>
              <w:jc w:val="center"/>
              <w:rPr>
                <w:rFonts w:ascii="Times New Roman" w:hAnsi="Times New Roman"/>
                <w:sz w:val="20"/>
                <w:szCs w:val="20"/>
              </w:rPr>
            </w:pPr>
          </w:p>
        </w:tc>
      </w:tr>
      <w:tr w:rsidR="001C5FC5" w:rsidRPr="0048301D" w14:paraId="012B05BD" w14:textId="77777777" w:rsidTr="00FC4F0B">
        <w:trPr>
          <w:trHeight w:hRule="exact" w:val="264"/>
        </w:trPr>
        <w:tc>
          <w:tcPr>
            <w:tcW w:w="583" w:type="dxa"/>
            <w:tcBorders>
              <w:top w:val="single" w:sz="5" w:space="0" w:color="000000"/>
              <w:left w:val="single" w:sz="5" w:space="0" w:color="000000"/>
              <w:bottom w:val="single" w:sz="5" w:space="0" w:color="000000"/>
              <w:right w:val="single" w:sz="5" w:space="0" w:color="000000"/>
            </w:tcBorders>
          </w:tcPr>
          <w:p w14:paraId="181512C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7B7F32C9"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max</w:t>
            </w:r>
            <w:r w:rsidRPr="0048301D">
              <w:rPr>
                <w:rFonts w:ascii="Times New Roman" w:hAnsi="Times New Roman"/>
                <w:spacing w:val="3"/>
                <w:position w:val="1"/>
                <w:sz w:val="20"/>
                <w:szCs w:val="20"/>
              </w:rPr>
              <w:t>i</w:t>
            </w:r>
            <w:r w:rsidRPr="0048301D">
              <w:rPr>
                <w:rFonts w:ascii="Times New Roman" w:hAnsi="Times New Roman"/>
                <w:spacing w:val="-1"/>
                <w:position w:val="1"/>
                <w:sz w:val="20"/>
                <w:szCs w:val="20"/>
              </w:rPr>
              <w:t>m</w:t>
            </w:r>
            <w:r w:rsidRPr="0048301D">
              <w:rPr>
                <w:rFonts w:ascii="Times New Roman" w:hAnsi="Times New Roman"/>
                <w:spacing w:val="1"/>
                <w:position w:val="1"/>
                <w:sz w:val="20"/>
                <w:szCs w:val="20"/>
              </w:rPr>
              <w:t>u</w:t>
            </w:r>
            <w:r w:rsidRPr="0048301D">
              <w:rPr>
                <w:rFonts w:ascii="Times New Roman" w:hAnsi="Times New Roman"/>
                <w:position w:val="1"/>
                <w:sz w:val="20"/>
                <w:szCs w:val="20"/>
              </w:rPr>
              <w:t>m</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 xml:space="preserve">2 </w:t>
            </w:r>
            <w:r w:rsidRPr="0048301D">
              <w:rPr>
                <w:rFonts w:ascii="Times New Roman" w:hAnsi="Times New Roman"/>
                <w:spacing w:val="2"/>
                <w:position w:val="1"/>
                <w:sz w:val="20"/>
                <w:szCs w:val="20"/>
              </w:rPr>
              <w:t>l</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v</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 xml:space="preserve">f </w:t>
            </w:r>
            <w:r w:rsidRPr="0048301D">
              <w:rPr>
                <w:rFonts w:ascii="Times New Roman" w:hAnsi="Times New Roman"/>
                <w:spacing w:val="-1"/>
                <w:position w:val="1"/>
                <w:sz w:val="20"/>
                <w:szCs w:val="20"/>
              </w:rPr>
              <w:t>se</w:t>
            </w:r>
            <w:r w:rsidRPr="0048301D">
              <w:rPr>
                <w:rFonts w:ascii="Times New Roman" w:hAnsi="Times New Roman"/>
                <w:position w:val="1"/>
                <w:sz w:val="20"/>
                <w:szCs w:val="20"/>
              </w:rPr>
              <w:t>ctio</w:t>
            </w:r>
            <w:r w:rsidRPr="0048301D">
              <w:rPr>
                <w:rFonts w:ascii="Times New Roman" w:hAnsi="Times New Roman"/>
                <w:spacing w:val="3"/>
                <w:position w:val="1"/>
                <w:sz w:val="20"/>
                <w:szCs w:val="20"/>
              </w:rPr>
              <w:t>n</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59CC53EF" w14:textId="20E4EF9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EBCEF0A" w14:textId="77777777" w:rsidR="001C5FC5" w:rsidRPr="0048301D" w:rsidRDefault="001C5FC5" w:rsidP="001C5FC5">
            <w:pPr>
              <w:jc w:val="center"/>
              <w:rPr>
                <w:rFonts w:ascii="Times New Roman" w:hAnsi="Times New Roman"/>
                <w:sz w:val="20"/>
                <w:szCs w:val="20"/>
              </w:rPr>
            </w:pPr>
          </w:p>
        </w:tc>
      </w:tr>
      <w:tr w:rsidR="001C5FC5" w:rsidRPr="0048301D" w14:paraId="4BCB27AA" w14:textId="77777777" w:rsidTr="00FC4F0B">
        <w:trPr>
          <w:trHeight w:hRule="exact" w:val="304"/>
        </w:trPr>
        <w:tc>
          <w:tcPr>
            <w:tcW w:w="583" w:type="dxa"/>
            <w:tcBorders>
              <w:top w:val="single" w:sz="5" w:space="0" w:color="000000"/>
              <w:left w:val="single" w:sz="5" w:space="0" w:color="000000"/>
              <w:bottom w:val="single" w:sz="5" w:space="0" w:color="000000"/>
              <w:right w:val="single" w:sz="5" w:space="0" w:color="000000"/>
            </w:tcBorders>
          </w:tcPr>
          <w:p w14:paraId="6A87D27D" w14:textId="77777777" w:rsidR="001C5FC5" w:rsidRPr="0048301D" w:rsidRDefault="001C5FC5" w:rsidP="00FC4F0B">
            <w:pPr>
              <w:jc w:val="both"/>
              <w:rPr>
                <w:rFonts w:ascii="Times New Roman" w:hAnsi="Times New Roman"/>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7A2F367" w14:textId="77777777" w:rsidR="001C5FC5" w:rsidRPr="0048301D" w:rsidRDefault="001C5FC5" w:rsidP="00FC4F0B">
            <w:pPr>
              <w:ind w:left="102"/>
              <w:rPr>
                <w:rFonts w:ascii="Times New Roman" w:hAnsi="Times New Roman"/>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4160B499"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5FD26ED" w14:textId="77777777" w:rsidR="001C5FC5" w:rsidRPr="0048301D" w:rsidRDefault="001C5FC5" w:rsidP="001C5FC5">
            <w:pPr>
              <w:jc w:val="center"/>
              <w:rPr>
                <w:rFonts w:ascii="Times New Roman" w:hAnsi="Times New Roman"/>
                <w:sz w:val="20"/>
                <w:szCs w:val="20"/>
              </w:rPr>
            </w:pPr>
          </w:p>
        </w:tc>
      </w:tr>
      <w:tr w:rsidR="001C5FC5" w:rsidRPr="0048301D" w14:paraId="3C10C99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BD8F3B" w14:textId="77777777" w:rsidR="001C5FC5" w:rsidRPr="0048301D" w:rsidRDefault="001C5FC5" w:rsidP="00FC4F0B">
            <w:pPr>
              <w:ind w:left="2880" w:right="2122"/>
              <w:rPr>
                <w:rFonts w:ascii="Times New Roman" w:hAnsi="Times New Roman"/>
                <w:sz w:val="20"/>
                <w:szCs w:val="20"/>
              </w:rPr>
            </w:pPr>
            <w:r w:rsidRPr="0048301D">
              <w:rPr>
                <w:rFonts w:ascii="Times New Roman" w:hAnsi="Times New Roman"/>
                <w:b/>
                <w:spacing w:val="-1"/>
                <w:w w:val="99"/>
                <w:sz w:val="20"/>
                <w:szCs w:val="20"/>
              </w:rPr>
              <w:t>A</w:t>
            </w:r>
            <w:r w:rsidRPr="0048301D">
              <w:rPr>
                <w:rFonts w:ascii="Times New Roman" w:hAnsi="Times New Roman"/>
                <w:b/>
                <w:spacing w:val="1"/>
                <w:w w:val="99"/>
                <w:sz w:val="20"/>
                <w:szCs w:val="20"/>
              </w:rPr>
              <w:t>b</w:t>
            </w:r>
            <w:r w:rsidRPr="0048301D">
              <w:rPr>
                <w:rFonts w:ascii="Times New Roman" w:hAnsi="Times New Roman"/>
                <w:b/>
                <w:w w:val="99"/>
                <w:sz w:val="20"/>
                <w:szCs w:val="20"/>
              </w:rPr>
              <w:t>st</w:t>
            </w:r>
            <w:r w:rsidRPr="0048301D">
              <w:rPr>
                <w:rFonts w:ascii="Times New Roman" w:hAnsi="Times New Roman"/>
                <w:b/>
                <w:spacing w:val="1"/>
                <w:w w:val="99"/>
                <w:sz w:val="20"/>
                <w:szCs w:val="20"/>
              </w:rPr>
              <w:t>r</w:t>
            </w:r>
            <w:r w:rsidRPr="0048301D">
              <w:rPr>
                <w:rFonts w:ascii="Times New Roman" w:hAnsi="Times New Roman"/>
                <w:b/>
                <w:w w:val="99"/>
                <w:sz w:val="20"/>
                <w:szCs w:val="20"/>
              </w:rPr>
              <w:t>a</w:t>
            </w:r>
            <w:r w:rsidRPr="0048301D">
              <w:rPr>
                <w:rFonts w:ascii="Times New Roman" w:hAnsi="Times New Roman"/>
                <w:b/>
                <w:spacing w:val="1"/>
                <w:w w:val="99"/>
                <w:sz w:val="20"/>
                <w:szCs w:val="20"/>
              </w:rPr>
              <w:t>c</w:t>
            </w:r>
            <w:r w:rsidRPr="0048301D">
              <w:rPr>
                <w:rFonts w:ascii="Times New Roman" w:hAnsi="Times New Roman"/>
                <w:b/>
                <w:w w:val="99"/>
                <w:sz w:val="20"/>
                <w:szCs w:val="20"/>
              </w:rPr>
              <w:t xml:space="preserve">t </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422CA88B"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464ABBBB" w14:textId="77777777" w:rsidR="001C5FC5" w:rsidRPr="0048301D" w:rsidRDefault="001C5FC5" w:rsidP="001C5FC5">
            <w:pPr>
              <w:jc w:val="center"/>
              <w:rPr>
                <w:rFonts w:ascii="Times New Roman" w:hAnsi="Times New Roman"/>
                <w:sz w:val="20"/>
                <w:szCs w:val="20"/>
              </w:rPr>
            </w:pPr>
          </w:p>
        </w:tc>
      </w:tr>
      <w:tr w:rsidR="001C5FC5" w:rsidRPr="0048301D" w14:paraId="1DC8C1EB"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6B12FC86"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26E89E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75AC5779"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FA4BBE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49F46BC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9C40EB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3176559B" w14:textId="5E632002"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spacing w:val="-1"/>
                <w:position w:val="1"/>
                <w:sz w:val="20"/>
                <w:szCs w:val="20"/>
              </w:rPr>
              <w:t>s</w:t>
            </w:r>
            <w:r w:rsidRPr="0048301D">
              <w:rPr>
                <w:rFonts w:ascii="Times New Roman" w:hAnsi="Times New Roman"/>
                <w:position w:val="1"/>
                <w:sz w:val="20"/>
                <w:szCs w:val="20"/>
              </w:rPr>
              <w:t>tr</w:t>
            </w:r>
            <w:r w:rsidRPr="0048301D">
              <w:rPr>
                <w:rFonts w:ascii="Times New Roman" w:hAnsi="Times New Roman"/>
                <w:spacing w:val="3"/>
                <w:position w:val="1"/>
                <w:sz w:val="20"/>
                <w:szCs w:val="20"/>
              </w:rPr>
              <w:t>a</w:t>
            </w:r>
            <w:r w:rsidRPr="0048301D">
              <w:rPr>
                <w:rFonts w:ascii="Times New Roman" w:hAnsi="Times New Roman"/>
                <w:position w:val="1"/>
                <w:sz w:val="20"/>
                <w:szCs w:val="20"/>
              </w:rPr>
              <w:t>ct</w:t>
            </w:r>
            <w:r w:rsidRPr="0048301D">
              <w:rPr>
                <w:rFonts w:ascii="Times New Roman" w:hAnsi="Times New Roman"/>
                <w:spacing w:val="-7"/>
                <w:position w:val="1"/>
                <w:sz w:val="20"/>
                <w:szCs w:val="20"/>
              </w:rPr>
              <w:t xml:space="preserve"> is written between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 xml:space="preserve">150 – </w:t>
            </w:r>
            <w:r w:rsidR="00B77537" w:rsidRPr="0048301D">
              <w:rPr>
                <w:rFonts w:ascii="Times New Roman" w:hAnsi="Times New Roman"/>
                <w:position w:val="1"/>
                <w:sz w:val="20"/>
                <w:szCs w:val="20"/>
              </w:rPr>
              <w:t>25</w:t>
            </w:r>
            <w:r w:rsidRPr="0048301D">
              <w:rPr>
                <w:rFonts w:ascii="Times New Roman" w:hAnsi="Times New Roman"/>
                <w:position w:val="1"/>
                <w:sz w:val="20"/>
                <w:szCs w:val="20"/>
              </w:rPr>
              <w:t>0 wor</w:t>
            </w:r>
            <w:r w:rsidRPr="0048301D">
              <w:rPr>
                <w:rFonts w:ascii="Times New Roman" w:hAnsi="Times New Roman"/>
                <w:spacing w:val="1"/>
                <w:position w:val="1"/>
                <w:sz w:val="20"/>
                <w:szCs w:val="20"/>
              </w:rPr>
              <w:t>d</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23BEF932" w14:textId="09C954F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06ABD7E" w14:textId="77777777" w:rsidR="001C5FC5" w:rsidRPr="0048301D" w:rsidRDefault="001C5FC5" w:rsidP="001C5FC5">
            <w:pPr>
              <w:jc w:val="center"/>
              <w:rPr>
                <w:rFonts w:ascii="Times New Roman" w:hAnsi="Times New Roman"/>
                <w:sz w:val="20"/>
                <w:szCs w:val="20"/>
              </w:rPr>
            </w:pPr>
          </w:p>
        </w:tc>
      </w:tr>
      <w:tr w:rsidR="001C5FC5" w:rsidRPr="0048301D" w14:paraId="3B3054B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0D8A05E"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518D0A8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the </w:t>
            </w:r>
            <w:r w:rsidRPr="0048301D">
              <w:rPr>
                <w:rFonts w:ascii="Times New Roman" w:hAnsi="Times New Roman"/>
                <w:spacing w:val="1"/>
                <w:position w:val="1"/>
                <w:sz w:val="20"/>
                <w:szCs w:val="20"/>
              </w:rPr>
              <w:t>pu</w:t>
            </w:r>
            <w:r w:rsidRPr="0048301D">
              <w:rPr>
                <w:rFonts w:ascii="Times New Roman" w:hAnsi="Times New Roman"/>
                <w:position w:val="1"/>
                <w:sz w:val="20"/>
                <w:szCs w:val="20"/>
              </w:rPr>
              <w:t>r</w:t>
            </w:r>
            <w:r w:rsidRPr="0048301D">
              <w:rPr>
                <w:rFonts w:ascii="Times New Roman" w:hAnsi="Times New Roman"/>
                <w:spacing w:val="1"/>
                <w:position w:val="1"/>
                <w:sz w:val="20"/>
                <w:szCs w:val="20"/>
              </w:rPr>
              <w:t>p</w:t>
            </w:r>
            <w:r w:rsidRPr="0048301D">
              <w:rPr>
                <w:rFonts w:ascii="Times New Roman" w:hAnsi="Times New Roman"/>
                <w:position w:val="1"/>
                <w:sz w:val="20"/>
                <w:szCs w:val="20"/>
              </w:rPr>
              <w:t>o</w:t>
            </w:r>
            <w:r w:rsidRPr="0048301D">
              <w:rPr>
                <w:rFonts w:ascii="Times New Roman" w:hAnsi="Times New Roman"/>
                <w:spacing w:val="-1"/>
                <w:position w:val="1"/>
                <w:sz w:val="20"/>
                <w:szCs w:val="20"/>
              </w:rPr>
              <w:t>s</w:t>
            </w:r>
            <w:r w:rsidRPr="0048301D">
              <w:rPr>
                <w:rFonts w:ascii="Times New Roman" w:hAnsi="Times New Roman"/>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tcPr>
          <w:p w14:paraId="2AD95806" w14:textId="0BCE70E3"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F12B17F" w14:textId="77777777" w:rsidR="001C5FC5" w:rsidRPr="0048301D" w:rsidRDefault="001C5FC5" w:rsidP="001C5FC5">
            <w:pPr>
              <w:jc w:val="center"/>
              <w:rPr>
                <w:rFonts w:ascii="Times New Roman" w:hAnsi="Times New Roman"/>
                <w:sz w:val="20"/>
                <w:szCs w:val="20"/>
              </w:rPr>
            </w:pPr>
          </w:p>
        </w:tc>
      </w:tr>
      <w:tr w:rsidR="001C5FC5" w:rsidRPr="0048301D" w14:paraId="03579AA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82FBD6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6A8159E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s</w:t>
            </w:r>
            <w:r w:rsidRPr="0048301D">
              <w:rPr>
                <w:rFonts w:ascii="Times New Roman" w:hAnsi="Times New Roman"/>
                <w:spacing w:val="-8"/>
                <w:position w:val="1"/>
                <w:sz w:val="20"/>
                <w:szCs w:val="20"/>
              </w:rPr>
              <w:t xml:space="preserve"> the </w:t>
            </w:r>
            <w:r w:rsidRPr="0048301D">
              <w:rPr>
                <w:rFonts w:ascii="Times New Roman" w:hAnsi="Times New Roman"/>
                <w:position w:val="1"/>
                <w:sz w:val="20"/>
                <w:szCs w:val="20"/>
              </w:rPr>
              <w:t>m</w:t>
            </w:r>
            <w:r w:rsidRPr="0048301D">
              <w:rPr>
                <w:rFonts w:ascii="Times New Roman" w:hAnsi="Times New Roman"/>
                <w:spacing w:val="-1"/>
                <w:position w:val="1"/>
                <w:sz w:val="20"/>
                <w:szCs w:val="20"/>
              </w:rPr>
              <w:t>e</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od</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 research a</w:t>
            </w:r>
            <w:r w:rsidRPr="0048301D">
              <w:rPr>
                <w:rFonts w:ascii="Times New Roman" w:hAnsi="Times New Roman"/>
                <w:spacing w:val="1"/>
                <w:position w:val="1"/>
                <w:sz w:val="20"/>
                <w:szCs w:val="20"/>
              </w:rPr>
              <w:t>pp</w:t>
            </w:r>
            <w:r w:rsidRPr="0048301D">
              <w:rPr>
                <w:rFonts w:ascii="Times New Roman" w:hAnsi="Times New Roman"/>
                <w:position w:val="1"/>
                <w:sz w:val="20"/>
                <w:szCs w:val="20"/>
              </w:rPr>
              <w:t>r</w:t>
            </w:r>
            <w:r w:rsidRPr="0048301D">
              <w:rPr>
                <w:rFonts w:ascii="Times New Roman" w:hAnsi="Times New Roman"/>
                <w:spacing w:val="1"/>
                <w:position w:val="1"/>
                <w:sz w:val="20"/>
                <w:szCs w:val="20"/>
              </w:rPr>
              <w:t>o</w:t>
            </w:r>
            <w:r w:rsidRPr="0048301D">
              <w:rPr>
                <w:rFonts w:ascii="Times New Roman" w:hAnsi="Times New Roman"/>
                <w:position w:val="1"/>
                <w:sz w:val="20"/>
                <w:szCs w:val="20"/>
              </w:rPr>
              <w:t>ach</w:t>
            </w:r>
          </w:p>
        </w:tc>
        <w:tc>
          <w:tcPr>
            <w:tcW w:w="709" w:type="dxa"/>
            <w:tcBorders>
              <w:top w:val="single" w:sz="5" w:space="0" w:color="000000"/>
              <w:left w:val="single" w:sz="5" w:space="0" w:color="000000"/>
              <w:bottom w:val="single" w:sz="5" w:space="0" w:color="000000"/>
              <w:right w:val="single" w:sz="5" w:space="0" w:color="000000"/>
            </w:tcBorders>
          </w:tcPr>
          <w:p w14:paraId="7F63C690" w14:textId="09CD7B6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1C590FA" w14:textId="77777777" w:rsidR="001C5FC5" w:rsidRPr="0048301D" w:rsidRDefault="001C5FC5" w:rsidP="001C5FC5">
            <w:pPr>
              <w:jc w:val="center"/>
              <w:rPr>
                <w:rFonts w:ascii="Times New Roman" w:hAnsi="Times New Roman"/>
                <w:sz w:val="20"/>
                <w:szCs w:val="20"/>
              </w:rPr>
            </w:pPr>
          </w:p>
        </w:tc>
      </w:tr>
      <w:tr w:rsidR="001C5FC5" w:rsidRPr="0048301D" w14:paraId="4B60E4F2"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D54F6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5C545F50" w14:textId="4E452C96"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ins</w:t>
            </w:r>
            <w:r w:rsidRPr="0048301D">
              <w:rPr>
                <w:rFonts w:ascii="Times New Roman" w:hAnsi="Times New Roman"/>
                <w:spacing w:val="-6"/>
                <w:position w:val="1"/>
                <w:sz w:val="20"/>
                <w:szCs w:val="20"/>
              </w:rPr>
              <w:t xml:space="preserve"> the </w:t>
            </w:r>
            <w:r w:rsidR="001A4628">
              <w:rPr>
                <w:rFonts w:ascii="Times New Roman" w:hAnsi="Times New Roman"/>
                <w:spacing w:val="-6"/>
                <w:position w:val="1"/>
                <w:sz w:val="20"/>
                <w:szCs w:val="20"/>
              </w:rPr>
              <w:t xml:space="preserve">results </w:t>
            </w:r>
            <w:r w:rsidRPr="0048301D">
              <w:rPr>
                <w:rFonts w:ascii="Times New Roman" w:hAnsi="Times New Roman"/>
                <w:position w:val="1"/>
                <w:sz w:val="20"/>
                <w:szCs w:val="20"/>
              </w:rPr>
              <w:t>/ co</w:t>
            </w:r>
            <w:r w:rsidRPr="0048301D">
              <w:rPr>
                <w:rFonts w:ascii="Times New Roman" w:hAnsi="Times New Roman"/>
                <w:spacing w:val="1"/>
                <w:position w:val="1"/>
                <w:sz w:val="20"/>
                <w:szCs w:val="20"/>
              </w:rPr>
              <w:t>n</w:t>
            </w:r>
            <w:r w:rsidRPr="0048301D">
              <w:rPr>
                <w:rFonts w:ascii="Times New Roman" w:hAnsi="Times New Roman"/>
                <w:position w:val="1"/>
                <w:sz w:val="20"/>
                <w:szCs w:val="20"/>
              </w:rPr>
              <w:t>clus</w:t>
            </w:r>
            <w:r w:rsidRPr="0048301D">
              <w:rPr>
                <w:rFonts w:ascii="Times New Roman" w:hAnsi="Times New Roman"/>
                <w:spacing w:val="-1"/>
                <w:position w:val="1"/>
                <w:sz w:val="20"/>
                <w:szCs w:val="20"/>
              </w:rPr>
              <w:t>i</w:t>
            </w:r>
            <w:r w:rsidRPr="0048301D">
              <w:rPr>
                <w:rFonts w:ascii="Times New Roman" w:hAnsi="Times New Roman"/>
                <w:position w:val="1"/>
                <w:sz w:val="20"/>
                <w:szCs w:val="20"/>
              </w:rPr>
              <w:t>on</w:t>
            </w:r>
          </w:p>
        </w:tc>
        <w:tc>
          <w:tcPr>
            <w:tcW w:w="709" w:type="dxa"/>
            <w:tcBorders>
              <w:top w:val="single" w:sz="5" w:space="0" w:color="000000"/>
              <w:left w:val="single" w:sz="5" w:space="0" w:color="000000"/>
              <w:bottom w:val="single" w:sz="5" w:space="0" w:color="000000"/>
              <w:right w:val="single" w:sz="5" w:space="0" w:color="000000"/>
            </w:tcBorders>
          </w:tcPr>
          <w:p w14:paraId="2BD956AE" w14:textId="2B04B899"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BDF2A27" w14:textId="77777777" w:rsidR="001C5FC5" w:rsidRPr="0048301D" w:rsidRDefault="001C5FC5" w:rsidP="001C5FC5">
            <w:pPr>
              <w:jc w:val="center"/>
              <w:rPr>
                <w:rFonts w:ascii="Times New Roman" w:hAnsi="Times New Roman"/>
                <w:sz w:val="20"/>
                <w:szCs w:val="20"/>
              </w:rPr>
            </w:pPr>
          </w:p>
        </w:tc>
      </w:tr>
      <w:tr w:rsidR="001C5FC5" w:rsidRPr="0048301D" w14:paraId="5C60CAA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F3BFC6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B4E786C" w14:textId="596B454D"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ins</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novelty/</w:t>
            </w:r>
            <w:r w:rsidRPr="0048301D">
              <w:rPr>
                <w:rFonts w:ascii="Times New Roman" w:hAnsi="Times New Roman"/>
                <w:position w:val="1"/>
                <w:sz w:val="20"/>
                <w:szCs w:val="20"/>
              </w:rPr>
              <w:t>or</w:t>
            </w:r>
            <w:r w:rsidRPr="0048301D">
              <w:rPr>
                <w:rFonts w:ascii="Times New Roman" w:hAnsi="Times New Roman"/>
                <w:spacing w:val="2"/>
                <w:position w:val="1"/>
                <w:sz w:val="20"/>
                <w:szCs w:val="20"/>
              </w:rPr>
              <w:t>i</w:t>
            </w:r>
            <w:r w:rsidRPr="0048301D">
              <w:rPr>
                <w:rFonts w:ascii="Times New Roman" w:hAnsi="Times New Roman"/>
                <w:position w:val="1"/>
                <w:sz w:val="20"/>
                <w:szCs w:val="20"/>
              </w:rPr>
              <w:t>gin</w:t>
            </w:r>
            <w:r w:rsidRPr="0048301D">
              <w:rPr>
                <w:rFonts w:ascii="Times New Roman" w:hAnsi="Times New Roman"/>
                <w:spacing w:val="1"/>
                <w:position w:val="1"/>
                <w:sz w:val="20"/>
                <w:szCs w:val="20"/>
              </w:rPr>
              <w:t>a</w:t>
            </w:r>
            <w:r w:rsidRPr="0048301D">
              <w:rPr>
                <w:rFonts w:ascii="Times New Roman" w:hAnsi="Times New Roman"/>
                <w:position w:val="1"/>
                <w:sz w:val="20"/>
                <w:szCs w:val="20"/>
              </w:rPr>
              <w:t>lity</w:t>
            </w:r>
            <w:r w:rsidR="001A4628">
              <w:rPr>
                <w:rFonts w:ascii="Times New Roman" w:hAnsi="Times New Roman"/>
                <w:position w:val="1"/>
                <w:sz w:val="20"/>
                <w:szCs w:val="20"/>
              </w:rPr>
              <w:t>/</w:t>
            </w:r>
            <w:r w:rsidR="001A4628" w:rsidRPr="0048301D">
              <w:rPr>
                <w:rFonts w:ascii="Times New Roman" w:hAnsi="Times New Roman"/>
                <w:spacing w:val="-6"/>
                <w:position w:val="1"/>
                <w:sz w:val="20"/>
                <w:szCs w:val="20"/>
              </w:rPr>
              <w:t xml:space="preserve">important </w:t>
            </w:r>
            <w:r w:rsidR="001A4628" w:rsidRPr="0048301D">
              <w:rPr>
                <w:rFonts w:ascii="Times New Roman" w:hAnsi="Times New Roman"/>
                <w:position w:val="1"/>
                <w:sz w:val="20"/>
                <w:szCs w:val="20"/>
              </w:rPr>
              <w:t>fin</w:t>
            </w:r>
            <w:r w:rsidR="001A4628" w:rsidRPr="0048301D">
              <w:rPr>
                <w:rFonts w:ascii="Times New Roman" w:hAnsi="Times New Roman"/>
                <w:spacing w:val="1"/>
                <w:position w:val="1"/>
                <w:sz w:val="20"/>
                <w:szCs w:val="20"/>
              </w:rPr>
              <w:t>d</w:t>
            </w:r>
            <w:r w:rsidR="001A4628" w:rsidRPr="0048301D">
              <w:rPr>
                <w:rFonts w:ascii="Times New Roman" w:hAnsi="Times New Roman"/>
                <w:position w:val="1"/>
                <w:sz w:val="20"/>
                <w:szCs w:val="20"/>
              </w:rPr>
              <w:t>i</w:t>
            </w:r>
            <w:r w:rsidR="001A4628" w:rsidRPr="0048301D">
              <w:rPr>
                <w:rFonts w:ascii="Times New Roman" w:hAnsi="Times New Roman"/>
                <w:spacing w:val="1"/>
                <w:position w:val="1"/>
                <w:sz w:val="20"/>
                <w:szCs w:val="20"/>
              </w:rPr>
              <w:t>n</w:t>
            </w:r>
            <w:r w:rsidR="001A4628" w:rsidRPr="0048301D">
              <w:rPr>
                <w:rFonts w:ascii="Times New Roman" w:hAnsi="Times New Roman"/>
                <w:position w:val="1"/>
                <w:sz w:val="20"/>
                <w:szCs w:val="20"/>
              </w:rPr>
              <w:t>gs</w:t>
            </w:r>
            <w:r w:rsidR="001A4628">
              <w:rPr>
                <w:rFonts w:ascii="Times New Roman" w:hAnsi="Times New Roman"/>
                <w:position w:val="1"/>
                <w:sz w:val="20"/>
                <w:szCs w:val="20"/>
              </w:rPr>
              <w:t>/impact</w:t>
            </w:r>
          </w:p>
        </w:tc>
        <w:tc>
          <w:tcPr>
            <w:tcW w:w="709" w:type="dxa"/>
            <w:tcBorders>
              <w:top w:val="single" w:sz="5" w:space="0" w:color="000000"/>
              <w:left w:val="single" w:sz="5" w:space="0" w:color="000000"/>
              <w:bottom w:val="single" w:sz="5" w:space="0" w:color="000000"/>
              <w:right w:val="single" w:sz="5" w:space="0" w:color="000000"/>
            </w:tcBorders>
          </w:tcPr>
          <w:p w14:paraId="2C6E96E2" w14:textId="6F2AA1A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99F392A" w14:textId="77777777" w:rsidR="001C5FC5" w:rsidRPr="0048301D" w:rsidRDefault="001C5FC5" w:rsidP="001C5FC5">
            <w:pPr>
              <w:jc w:val="center"/>
              <w:rPr>
                <w:rFonts w:ascii="Times New Roman" w:hAnsi="Times New Roman"/>
                <w:sz w:val="20"/>
                <w:szCs w:val="20"/>
              </w:rPr>
            </w:pPr>
          </w:p>
        </w:tc>
      </w:tr>
      <w:tr w:rsidR="001C5FC5" w:rsidRPr="0048301D" w14:paraId="56E4636C"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84B9D6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E20A06" w14:textId="77777777"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spacing w:val="-1"/>
                <w:position w:val="1"/>
                <w:sz w:val="20"/>
                <w:szCs w:val="20"/>
              </w:rPr>
              <w:t>s</w:t>
            </w:r>
            <w:r w:rsidRPr="0048301D">
              <w:rPr>
                <w:rFonts w:ascii="Times New Roman" w:hAnsi="Times New Roman"/>
                <w:position w:val="1"/>
                <w:sz w:val="20"/>
                <w:szCs w:val="20"/>
              </w:rPr>
              <w:t>tr</w:t>
            </w:r>
            <w:r w:rsidRPr="0048301D">
              <w:rPr>
                <w:rFonts w:ascii="Times New Roman" w:hAnsi="Times New Roman"/>
                <w:spacing w:val="3"/>
                <w:position w:val="1"/>
                <w:sz w:val="20"/>
                <w:szCs w:val="20"/>
              </w:rPr>
              <w:t>a</w:t>
            </w:r>
            <w:r w:rsidRPr="0048301D">
              <w:rPr>
                <w:rFonts w:ascii="Times New Roman" w:hAnsi="Times New Roman"/>
                <w:position w:val="1"/>
                <w:sz w:val="20"/>
                <w:szCs w:val="20"/>
              </w:rPr>
              <w:t>ct</w:t>
            </w:r>
            <w:r w:rsidRPr="0048301D">
              <w:rPr>
                <w:rFonts w:ascii="Times New Roman" w:hAnsi="Times New Roman"/>
                <w:spacing w:val="-7"/>
                <w:position w:val="1"/>
                <w:sz w:val="20"/>
                <w:szCs w:val="20"/>
              </w:rPr>
              <w:t xml:space="preserve"> is completed with k</w:t>
            </w:r>
            <w:r w:rsidRPr="0048301D">
              <w:rPr>
                <w:rFonts w:ascii="Times New Roman" w:hAnsi="Times New Roman"/>
                <w:position w:val="1"/>
                <w:sz w:val="20"/>
                <w:szCs w:val="20"/>
              </w:rPr>
              <w:t>e</w:t>
            </w:r>
            <w:r w:rsidRPr="0048301D">
              <w:rPr>
                <w:rFonts w:ascii="Times New Roman" w:hAnsi="Times New Roman"/>
                <w:spacing w:val="1"/>
                <w:position w:val="1"/>
                <w:sz w:val="20"/>
                <w:szCs w:val="20"/>
              </w:rPr>
              <w:t>y</w:t>
            </w:r>
            <w:r w:rsidRPr="0048301D">
              <w:rPr>
                <w:rFonts w:ascii="Times New Roman" w:hAnsi="Times New Roman"/>
                <w:spacing w:val="-1"/>
                <w:position w:val="1"/>
                <w:sz w:val="20"/>
                <w:szCs w:val="20"/>
              </w:rPr>
              <w:t>w</w:t>
            </w:r>
            <w:r w:rsidRPr="0048301D">
              <w:rPr>
                <w:rFonts w:ascii="Times New Roman" w:hAnsi="Times New Roman"/>
                <w:position w:val="1"/>
                <w:sz w:val="20"/>
                <w:szCs w:val="20"/>
              </w:rPr>
              <w:t>or</w:t>
            </w:r>
            <w:r w:rsidRPr="0048301D">
              <w:rPr>
                <w:rFonts w:ascii="Times New Roman" w:hAnsi="Times New Roman"/>
                <w:spacing w:val="3"/>
                <w:position w:val="1"/>
                <w:sz w:val="20"/>
                <w:szCs w:val="20"/>
              </w:rPr>
              <w:t>d</w:t>
            </w:r>
            <w:r w:rsidRPr="0048301D">
              <w:rPr>
                <w:rFonts w:ascii="Times New Roman" w:hAnsi="Times New Roman"/>
                <w:position w:val="1"/>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15A77C52" w14:textId="5189000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55591E18" w14:textId="77777777" w:rsidR="001C5FC5" w:rsidRPr="0048301D" w:rsidRDefault="001C5FC5" w:rsidP="001C5FC5">
            <w:pPr>
              <w:jc w:val="center"/>
              <w:rPr>
                <w:rFonts w:ascii="Times New Roman" w:hAnsi="Times New Roman"/>
                <w:sz w:val="20"/>
                <w:szCs w:val="20"/>
              </w:rPr>
            </w:pPr>
          </w:p>
        </w:tc>
      </w:tr>
      <w:tr w:rsidR="001C5FC5" w:rsidRPr="0048301D" w14:paraId="01EBBAC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2C704DF" w14:textId="77777777" w:rsidR="001C5FC5" w:rsidRPr="0048301D" w:rsidRDefault="001C5FC5" w:rsidP="00FC4F0B">
            <w:pPr>
              <w:ind w:left="199" w:right="201"/>
              <w:rPr>
                <w:rFonts w:ascii="Times New Roman" w:hAnsi="Times New Roman"/>
                <w:w w:val="99"/>
                <w:position w:val="1"/>
                <w:sz w:val="20"/>
                <w:szCs w:val="20"/>
              </w:rPr>
            </w:pPr>
          </w:p>
        </w:tc>
        <w:tc>
          <w:tcPr>
            <w:tcW w:w="6400" w:type="dxa"/>
            <w:tcBorders>
              <w:top w:val="single" w:sz="5" w:space="0" w:color="000000"/>
              <w:left w:val="single" w:sz="5" w:space="0" w:color="000000"/>
              <w:bottom w:val="single" w:sz="5" w:space="0" w:color="000000"/>
              <w:right w:val="single" w:sz="5" w:space="0" w:color="000000"/>
            </w:tcBorders>
          </w:tcPr>
          <w:p w14:paraId="7812A24B" w14:textId="77777777" w:rsidR="001C5FC5" w:rsidRPr="0048301D" w:rsidRDefault="001C5FC5" w:rsidP="00FC4F0B">
            <w:pPr>
              <w:ind w:left="102"/>
              <w:rPr>
                <w:rFonts w:ascii="Times New Roman" w:hAnsi="Times New Roman"/>
                <w:spacing w:val="-1"/>
                <w:position w:val="1"/>
                <w:sz w:val="20"/>
                <w:szCs w:val="20"/>
              </w:rPr>
            </w:pPr>
          </w:p>
        </w:tc>
        <w:tc>
          <w:tcPr>
            <w:tcW w:w="709" w:type="dxa"/>
            <w:tcBorders>
              <w:top w:val="single" w:sz="5" w:space="0" w:color="000000"/>
              <w:left w:val="single" w:sz="5" w:space="0" w:color="000000"/>
              <w:bottom w:val="single" w:sz="5" w:space="0" w:color="000000"/>
              <w:right w:val="single" w:sz="5" w:space="0" w:color="000000"/>
            </w:tcBorders>
          </w:tcPr>
          <w:p w14:paraId="7DE91BCA"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2DC2105" w14:textId="77777777" w:rsidR="001C5FC5" w:rsidRPr="0048301D" w:rsidRDefault="001C5FC5" w:rsidP="001C5FC5">
            <w:pPr>
              <w:jc w:val="center"/>
              <w:rPr>
                <w:rFonts w:ascii="Times New Roman" w:hAnsi="Times New Roman"/>
                <w:sz w:val="20"/>
                <w:szCs w:val="20"/>
              </w:rPr>
            </w:pPr>
          </w:p>
        </w:tc>
      </w:tr>
      <w:tr w:rsidR="001C5FC5" w:rsidRPr="0048301D" w14:paraId="65DC2E35" w14:textId="77777777" w:rsidTr="00FC4F0B">
        <w:trPr>
          <w:trHeight w:hRule="exact" w:val="344"/>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4B68FE71" w14:textId="77777777" w:rsidR="001C5FC5" w:rsidRPr="0048301D" w:rsidRDefault="001C5FC5" w:rsidP="00FC4F0B">
            <w:pPr>
              <w:ind w:left="2160" w:right="1555"/>
              <w:rPr>
                <w:rFonts w:ascii="Times New Roman" w:hAnsi="Times New Roman"/>
                <w:sz w:val="20"/>
                <w:szCs w:val="20"/>
              </w:rPr>
            </w:pPr>
            <w:r w:rsidRPr="0048301D">
              <w:rPr>
                <w:rFonts w:ascii="Times New Roman" w:hAnsi="Times New Roman"/>
                <w:b/>
                <w:position w:val="1"/>
                <w:sz w:val="20"/>
                <w:szCs w:val="20"/>
              </w:rPr>
              <w:t>F</w:t>
            </w:r>
            <w:r w:rsidRPr="0048301D">
              <w:rPr>
                <w:rFonts w:ascii="Times New Roman" w:hAnsi="Times New Roman"/>
                <w:b/>
                <w:spacing w:val="-1"/>
                <w:position w:val="1"/>
                <w:sz w:val="20"/>
                <w:szCs w:val="20"/>
              </w:rPr>
              <w:t>ig</w:t>
            </w:r>
            <w:r w:rsidRPr="0048301D">
              <w:rPr>
                <w:rFonts w:ascii="Times New Roman" w:hAnsi="Times New Roman"/>
                <w:b/>
                <w:spacing w:val="1"/>
                <w:position w:val="1"/>
                <w:sz w:val="20"/>
                <w:szCs w:val="20"/>
              </w:rPr>
              <w:t>ur</w:t>
            </w:r>
            <w:r w:rsidRPr="0048301D">
              <w:rPr>
                <w:rFonts w:ascii="Times New Roman" w:hAnsi="Times New Roman"/>
                <w:b/>
                <w:position w:val="1"/>
                <w:sz w:val="20"/>
                <w:szCs w:val="20"/>
              </w:rPr>
              <w:t>es</w:t>
            </w:r>
            <w:r w:rsidRPr="0048301D">
              <w:rPr>
                <w:rFonts w:ascii="Times New Roman" w:hAnsi="Times New Roman"/>
                <w:b/>
                <w:spacing w:val="-6"/>
                <w:position w:val="1"/>
                <w:sz w:val="20"/>
                <w:szCs w:val="20"/>
              </w:rPr>
              <w:t xml:space="preserve"> </w:t>
            </w:r>
            <w:r w:rsidRPr="0048301D">
              <w:rPr>
                <w:rFonts w:ascii="Times New Roman" w:hAnsi="Times New Roman"/>
                <w:b/>
                <w:position w:val="1"/>
                <w:sz w:val="20"/>
                <w:szCs w:val="20"/>
              </w:rPr>
              <w:t>(if</w:t>
            </w:r>
            <w:r w:rsidRPr="0048301D">
              <w:rPr>
                <w:rFonts w:ascii="Times New Roman" w:hAnsi="Times New Roman"/>
                <w:b/>
                <w:spacing w:val="-3"/>
                <w:position w:val="1"/>
                <w:sz w:val="20"/>
                <w:szCs w:val="20"/>
              </w:rPr>
              <w:t xml:space="preserve"> a</w:t>
            </w:r>
            <w:r w:rsidRPr="0048301D">
              <w:rPr>
                <w:rFonts w:ascii="Times New Roman" w:hAnsi="Times New Roman"/>
                <w:b/>
                <w:spacing w:val="2"/>
                <w:w w:val="99"/>
                <w:position w:val="1"/>
                <w:sz w:val="20"/>
                <w:szCs w:val="20"/>
              </w:rPr>
              <w:t>p</w:t>
            </w:r>
            <w:r w:rsidRPr="0048301D">
              <w:rPr>
                <w:rFonts w:ascii="Times New Roman" w:hAnsi="Times New Roman"/>
                <w:b/>
                <w:spacing w:val="1"/>
                <w:w w:val="99"/>
                <w:position w:val="1"/>
                <w:sz w:val="20"/>
                <w:szCs w:val="20"/>
              </w:rPr>
              <w:t>pl</w:t>
            </w:r>
            <w:r w:rsidRPr="0048301D">
              <w:rPr>
                <w:rFonts w:ascii="Times New Roman" w:hAnsi="Times New Roman"/>
                <w:b/>
                <w:spacing w:val="-1"/>
                <w:w w:val="99"/>
                <w:position w:val="1"/>
                <w:sz w:val="20"/>
                <w:szCs w:val="20"/>
              </w:rPr>
              <w:t>i</w:t>
            </w:r>
            <w:r w:rsidRPr="0048301D">
              <w:rPr>
                <w:rFonts w:ascii="Times New Roman" w:hAnsi="Times New Roman"/>
                <w:b/>
                <w:spacing w:val="1"/>
                <w:w w:val="99"/>
                <w:position w:val="1"/>
                <w:sz w:val="20"/>
                <w:szCs w:val="20"/>
              </w:rPr>
              <w:t>c</w:t>
            </w:r>
            <w:r w:rsidRPr="0048301D">
              <w:rPr>
                <w:rFonts w:ascii="Times New Roman" w:hAnsi="Times New Roman"/>
                <w:b/>
                <w:w w:val="99"/>
                <w:position w:val="1"/>
                <w:sz w:val="20"/>
                <w:szCs w:val="20"/>
              </w:rPr>
              <w:t>a</w:t>
            </w:r>
            <w:r w:rsidRPr="0048301D">
              <w:rPr>
                <w:rFonts w:ascii="Times New Roman" w:hAnsi="Times New Roman"/>
                <w:b/>
                <w:spacing w:val="1"/>
                <w:w w:val="99"/>
                <w:position w:val="1"/>
                <w:sz w:val="20"/>
                <w:szCs w:val="20"/>
              </w:rPr>
              <w:t>b</w:t>
            </w:r>
            <w:r w:rsidRPr="0048301D">
              <w:rPr>
                <w:rFonts w:ascii="Times New Roman" w:hAnsi="Times New Roman"/>
                <w:b/>
                <w:spacing w:val="-1"/>
                <w:w w:val="99"/>
                <w:position w:val="1"/>
                <w:sz w:val="20"/>
                <w:szCs w:val="20"/>
              </w:rPr>
              <w:t>l</w:t>
            </w:r>
            <w:r w:rsidRPr="0048301D">
              <w:rPr>
                <w:rFonts w:ascii="Times New Roman" w:hAnsi="Times New Roman"/>
                <w:b/>
                <w:w w:val="99"/>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15F61DF5"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1DE7EF83" w14:textId="77777777" w:rsidR="001C5FC5" w:rsidRPr="0048301D" w:rsidRDefault="001C5FC5" w:rsidP="001C5FC5">
            <w:pPr>
              <w:jc w:val="center"/>
              <w:rPr>
                <w:rFonts w:ascii="Times New Roman" w:hAnsi="Times New Roman"/>
                <w:sz w:val="20"/>
                <w:szCs w:val="20"/>
              </w:rPr>
            </w:pPr>
          </w:p>
        </w:tc>
      </w:tr>
      <w:tr w:rsidR="001C5FC5" w:rsidRPr="0048301D" w14:paraId="14E8F713"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AE59B3E"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65817A41"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333BFC8F"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1F54D7D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1D853F30" w14:textId="77777777" w:rsidTr="007843FA">
        <w:trPr>
          <w:trHeight w:hRule="exact" w:val="582"/>
        </w:trPr>
        <w:tc>
          <w:tcPr>
            <w:tcW w:w="583" w:type="dxa"/>
            <w:tcBorders>
              <w:top w:val="single" w:sz="5" w:space="0" w:color="000000"/>
              <w:left w:val="single" w:sz="5" w:space="0" w:color="000000"/>
              <w:bottom w:val="single" w:sz="5" w:space="0" w:color="000000"/>
              <w:right w:val="single" w:sz="5" w:space="0" w:color="000000"/>
            </w:tcBorders>
          </w:tcPr>
          <w:p w14:paraId="485B4E92"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71E2197E" w14:textId="50D5C6E3"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position w:val="1"/>
                <w:sz w:val="20"/>
                <w:szCs w:val="20"/>
              </w:rPr>
              <w:t>igu</w:t>
            </w:r>
            <w:r w:rsidRPr="0048301D">
              <w:rPr>
                <w:rFonts w:ascii="Times New Roman" w:hAnsi="Times New Roman"/>
                <w:spacing w:val="1"/>
                <w:position w:val="1"/>
                <w:sz w:val="20"/>
                <w:szCs w:val="20"/>
              </w:rPr>
              <w:t>re</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w:t>
            </w:r>
            <w:r w:rsidRPr="0048301D">
              <w:rPr>
                <w:rFonts w:ascii="Times New Roman" w:hAnsi="Times New Roman"/>
                <w:spacing w:val="3"/>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ar</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position w:val="1"/>
                <w:sz w:val="20"/>
                <w:szCs w:val="20"/>
              </w:rPr>
              <w:t>a</w:t>
            </w:r>
            <w:r w:rsidRPr="0048301D">
              <w:rPr>
                <w:rFonts w:ascii="Times New Roman" w:hAnsi="Times New Roman"/>
                <w:spacing w:val="1"/>
                <w:position w:val="1"/>
                <w:sz w:val="20"/>
                <w:szCs w:val="20"/>
              </w:rPr>
              <w:t>d</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m</w:t>
            </w:r>
            <w:r w:rsidRPr="0048301D">
              <w:rPr>
                <w:rFonts w:ascii="Times New Roman" w:hAnsi="Times New Roman"/>
                <w:position w:val="1"/>
                <w:sz w:val="20"/>
                <w:szCs w:val="20"/>
              </w:rPr>
              <w:t>a</w:t>
            </w:r>
            <w:r w:rsidRPr="0048301D">
              <w:rPr>
                <w:rFonts w:ascii="Times New Roman" w:hAnsi="Times New Roman"/>
                <w:spacing w:val="3"/>
                <w:position w:val="1"/>
                <w:sz w:val="20"/>
                <w:szCs w:val="20"/>
              </w:rPr>
              <w:t>g</w:t>
            </w:r>
            <w:r w:rsidRPr="0048301D">
              <w:rPr>
                <w:rFonts w:ascii="Times New Roman" w:hAnsi="Times New Roman"/>
                <w:spacing w:val="-1"/>
                <w:position w:val="1"/>
                <w:sz w:val="20"/>
                <w:szCs w:val="20"/>
              </w:rPr>
              <w:t>e</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xt</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leg</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nd</w:t>
            </w:r>
            <w:r w:rsidRPr="0048301D">
              <w:rPr>
                <w:rFonts w:ascii="Times New Roman" w:hAnsi="Times New Roman"/>
                <w:position w:val="1"/>
                <w:sz w:val="20"/>
                <w:szCs w:val="20"/>
              </w:rPr>
              <w:t>)</w:t>
            </w:r>
            <w:r w:rsidR="007843FA" w:rsidRPr="0048301D">
              <w:rPr>
                <w:rFonts w:ascii="Times New Roman" w:hAnsi="Times New Roman"/>
                <w:position w:val="1"/>
                <w:sz w:val="20"/>
                <w:szCs w:val="20"/>
              </w:rPr>
              <w:t xml:space="preserve"> with high resolution</w:t>
            </w:r>
          </w:p>
        </w:tc>
        <w:tc>
          <w:tcPr>
            <w:tcW w:w="709" w:type="dxa"/>
            <w:tcBorders>
              <w:top w:val="single" w:sz="5" w:space="0" w:color="000000"/>
              <w:left w:val="single" w:sz="5" w:space="0" w:color="000000"/>
              <w:bottom w:val="single" w:sz="5" w:space="0" w:color="000000"/>
              <w:right w:val="single" w:sz="5" w:space="0" w:color="000000"/>
            </w:tcBorders>
          </w:tcPr>
          <w:p w14:paraId="09F8EA8B" w14:textId="0FD2DD6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D4A7C09" w14:textId="77777777" w:rsidR="001C5FC5" w:rsidRPr="0048301D" w:rsidRDefault="001C5FC5" w:rsidP="001C5FC5">
            <w:pPr>
              <w:jc w:val="center"/>
              <w:rPr>
                <w:rFonts w:ascii="Times New Roman" w:hAnsi="Times New Roman"/>
                <w:sz w:val="20"/>
                <w:szCs w:val="20"/>
              </w:rPr>
            </w:pPr>
          </w:p>
        </w:tc>
      </w:tr>
      <w:tr w:rsidR="001C5FC5" w:rsidRPr="0048301D" w14:paraId="558114B4"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BD5C6B8"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73352FB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position w:val="1"/>
                <w:sz w:val="20"/>
                <w:szCs w:val="20"/>
              </w:rPr>
              <w:t>igu</w:t>
            </w:r>
            <w:r w:rsidRPr="0048301D">
              <w:rPr>
                <w:rFonts w:ascii="Times New Roman" w:hAnsi="Times New Roman"/>
                <w:spacing w:val="1"/>
                <w:position w:val="1"/>
                <w:sz w:val="20"/>
                <w:szCs w:val="20"/>
              </w:rPr>
              <w:t>re</w:t>
            </w:r>
            <w:r w:rsidRPr="0048301D">
              <w:rPr>
                <w:rFonts w:ascii="Times New Roman" w:hAnsi="Times New Roman"/>
                <w:position w:val="1"/>
                <w:sz w:val="20"/>
                <w:szCs w:val="20"/>
              </w:rPr>
              <w:t>s</w:t>
            </w:r>
            <w:r w:rsidRPr="0048301D">
              <w:rPr>
                <w:rFonts w:ascii="Times New Roman" w:hAnsi="Times New Roman"/>
                <w:spacing w:val="-7"/>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fo</w:t>
            </w:r>
            <w:r w:rsidRPr="0048301D">
              <w:rPr>
                <w:rFonts w:ascii="Times New Roman" w:hAnsi="Times New Roman"/>
                <w:spacing w:val="3"/>
                <w:position w:val="1"/>
                <w:sz w:val="20"/>
                <w:szCs w:val="20"/>
              </w:rPr>
              <w:t>r</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spacing w:val="2"/>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wit</w:t>
            </w:r>
            <w:r w:rsidRPr="0048301D">
              <w:rPr>
                <w:rFonts w:ascii="Times New Roman" w:hAnsi="Times New Roman"/>
                <w:spacing w:val="1"/>
                <w:position w:val="1"/>
                <w:sz w:val="20"/>
                <w:szCs w:val="20"/>
              </w:rPr>
              <w:t>h</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t</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dund</w:t>
            </w:r>
            <w:r w:rsidRPr="0048301D">
              <w:rPr>
                <w:rFonts w:ascii="Times New Roman" w:hAnsi="Times New Roman"/>
                <w:position w:val="1"/>
                <w:sz w:val="20"/>
                <w:szCs w:val="20"/>
              </w:rPr>
              <w:t>a</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8"/>
                <w:position w:val="1"/>
                <w:sz w:val="20"/>
                <w:szCs w:val="20"/>
              </w:rPr>
              <w:t xml:space="preserve"> </w:t>
            </w:r>
            <w:r w:rsidRPr="0048301D">
              <w:rPr>
                <w:rFonts w:ascii="Times New Roman" w:hAnsi="Times New Roman"/>
                <w:position w:val="1"/>
                <w:sz w:val="20"/>
                <w:szCs w:val="20"/>
              </w:rPr>
              <w:t>ti</w:t>
            </w:r>
            <w:r w:rsidRPr="0048301D">
              <w:rPr>
                <w:rFonts w:ascii="Times New Roman" w:hAnsi="Times New Roman"/>
                <w:spacing w:val="1"/>
                <w:position w:val="1"/>
                <w:sz w:val="20"/>
                <w:szCs w:val="20"/>
              </w:rPr>
              <w:t>t</w:t>
            </w:r>
            <w:r w:rsidRPr="0048301D">
              <w:rPr>
                <w:rFonts w:ascii="Times New Roman" w:hAnsi="Times New Roman"/>
                <w:position w:val="1"/>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5A75A759" w14:textId="27841EC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EA1F000" w14:textId="77777777" w:rsidR="001C5FC5" w:rsidRPr="0048301D" w:rsidRDefault="001C5FC5" w:rsidP="001C5FC5">
            <w:pPr>
              <w:jc w:val="center"/>
              <w:rPr>
                <w:rFonts w:ascii="Times New Roman" w:hAnsi="Times New Roman"/>
                <w:sz w:val="20"/>
                <w:szCs w:val="20"/>
              </w:rPr>
            </w:pPr>
          </w:p>
        </w:tc>
      </w:tr>
      <w:tr w:rsidR="001C5FC5" w:rsidRPr="0048301D" w14:paraId="1219DA7C" w14:textId="77777777" w:rsidTr="007843FA">
        <w:trPr>
          <w:trHeight w:hRule="exact" w:val="632"/>
        </w:trPr>
        <w:tc>
          <w:tcPr>
            <w:tcW w:w="583" w:type="dxa"/>
            <w:tcBorders>
              <w:top w:val="single" w:sz="5" w:space="0" w:color="000000"/>
              <w:left w:val="single" w:sz="5" w:space="0" w:color="000000"/>
              <w:bottom w:val="single" w:sz="5" w:space="0" w:color="000000"/>
              <w:right w:val="single" w:sz="5" w:space="0" w:color="000000"/>
            </w:tcBorders>
          </w:tcPr>
          <w:p w14:paraId="54041C0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3CB3FBD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f</w:t>
            </w:r>
            <w:r w:rsidRPr="0048301D">
              <w:rPr>
                <w:rFonts w:ascii="Times New Roman" w:hAnsi="Times New Roman"/>
                <w:position w:val="1"/>
                <w:sz w:val="20"/>
                <w:szCs w:val="20"/>
              </w:rPr>
              <w:t>orma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fig</w:t>
            </w:r>
            <w:r w:rsidRPr="0048301D">
              <w:rPr>
                <w:rFonts w:ascii="Times New Roman" w:hAnsi="Times New Roman"/>
                <w:spacing w:val="1"/>
                <w:position w:val="1"/>
                <w:sz w:val="20"/>
                <w:szCs w:val="20"/>
              </w:rPr>
              <w:t>u</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proofErr w:type="gramStart"/>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proofErr w:type="gramEnd"/>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En</w:t>
            </w:r>
            <w:r w:rsidRPr="0048301D">
              <w:rPr>
                <w:rFonts w:ascii="Times New Roman" w:hAnsi="Times New Roman"/>
                <w:position w:val="1"/>
                <w:sz w:val="20"/>
                <w:szCs w:val="20"/>
              </w:rPr>
              <w:t>gli</w:t>
            </w:r>
            <w:r w:rsidRPr="0048301D">
              <w:rPr>
                <w:rFonts w:ascii="Times New Roman" w:hAnsi="Times New Roman"/>
                <w:spacing w:val="-1"/>
                <w:position w:val="1"/>
                <w:sz w:val="20"/>
                <w:szCs w:val="20"/>
              </w:rPr>
              <w:t>s</w:t>
            </w:r>
            <w:r w:rsidRPr="0048301D">
              <w:rPr>
                <w:rFonts w:ascii="Times New Roman" w:hAnsi="Times New Roman"/>
                <w:position w:val="1"/>
                <w:sz w:val="20"/>
                <w:szCs w:val="20"/>
              </w:rPr>
              <w:t>h</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d</w:t>
            </w:r>
            <w:r w:rsidRPr="0048301D">
              <w:rPr>
                <w:rFonts w:ascii="Times New Roman" w:hAnsi="Times New Roman"/>
                <w:spacing w:val="-1"/>
                <w:position w:val="1"/>
                <w:sz w:val="20"/>
                <w:szCs w:val="20"/>
              </w:rPr>
              <w:t>e</w:t>
            </w:r>
            <w:r w:rsidRPr="0048301D">
              <w:rPr>
                <w:rFonts w:ascii="Times New Roman" w:hAnsi="Times New Roman"/>
                <w:position w:val="1"/>
                <w:sz w:val="20"/>
                <w:szCs w:val="20"/>
              </w:rPr>
              <w:t>ci</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w</w:t>
            </w:r>
            <w:r w:rsidRPr="0048301D">
              <w:rPr>
                <w:rFonts w:ascii="Times New Roman" w:hAnsi="Times New Roman"/>
                <w:position w:val="1"/>
                <w:sz w:val="20"/>
                <w:szCs w:val="20"/>
              </w:rPr>
              <w:t>rit</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n</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ter</w:t>
            </w:r>
            <w:r w:rsidRPr="0048301D">
              <w:rPr>
                <w:rFonts w:ascii="Times New Roman" w:hAnsi="Times New Roman"/>
                <w:spacing w:val="1"/>
                <w:position w:val="1"/>
                <w:sz w:val="20"/>
                <w:szCs w:val="20"/>
              </w:rPr>
              <w:t>n</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al </w:t>
            </w:r>
            <w:r w:rsidRPr="0048301D">
              <w:rPr>
                <w:rFonts w:ascii="Times New Roman" w:hAnsi="Times New Roman"/>
                <w:spacing w:val="-1"/>
                <w:sz w:val="20"/>
                <w:szCs w:val="20"/>
              </w:rPr>
              <w:t>s</w:t>
            </w:r>
            <w:r w:rsidRPr="0048301D">
              <w:rPr>
                <w:rFonts w:ascii="Times New Roman" w:hAnsi="Times New Roman"/>
                <w:sz w:val="20"/>
                <w:szCs w:val="20"/>
              </w:rPr>
              <w:t>t</w:t>
            </w:r>
            <w:r w:rsidRPr="0048301D">
              <w:rPr>
                <w:rFonts w:ascii="Times New Roman" w:hAnsi="Times New Roman"/>
                <w:spacing w:val="1"/>
                <w:sz w:val="20"/>
                <w:szCs w:val="20"/>
              </w:rPr>
              <w:t>and</w:t>
            </w:r>
            <w:r w:rsidRPr="0048301D">
              <w:rPr>
                <w:rFonts w:ascii="Times New Roman" w:hAnsi="Times New Roman"/>
                <w:sz w:val="20"/>
                <w:szCs w:val="20"/>
              </w:rPr>
              <w:t>ar</w:t>
            </w:r>
            <w:r w:rsidRPr="0048301D">
              <w:rPr>
                <w:rFonts w:ascii="Times New Roman" w:hAnsi="Times New Roman"/>
                <w:spacing w:val="1"/>
                <w:sz w:val="20"/>
                <w:szCs w:val="20"/>
              </w:rPr>
              <w:t>d</w:t>
            </w:r>
            <w:r w:rsidRPr="0048301D">
              <w:rPr>
                <w:rFonts w:ascii="Times New Roman" w:hAnsi="Times New Roman"/>
                <w:sz w:val="20"/>
                <w:szCs w:val="20"/>
              </w:rPr>
              <w:t>,</w:t>
            </w:r>
            <w:r w:rsidRPr="0048301D">
              <w:rPr>
                <w:rFonts w:ascii="Times New Roman" w:hAnsi="Times New Roman"/>
                <w:spacing w:val="-8"/>
                <w:sz w:val="20"/>
                <w:szCs w:val="20"/>
              </w:rPr>
              <w:t xml:space="preserve"> </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pacing w:val="1"/>
                <w:sz w:val="20"/>
                <w:szCs w:val="20"/>
              </w:rPr>
              <w:t>p</w:t>
            </w:r>
            <w:r w:rsidRPr="0048301D">
              <w:rPr>
                <w:rFonts w:ascii="Times New Roman" w:hAnsi="Times New Roman"/>
                <w:sz w:val="20"/>
                <w:szCs w:val="20"/>
              </w:rPr>
              <w:t>oi</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3"/>
                <w:sz w:val="20"/>
                <w:szCs w:val="20"/>
              </w:rPr>
              <w:t xml:space="preserve"> </w:t>
            </w:r>
            <w:r w:rsidRPr="0048301D">
              <w:rPr>
                <w:rFonts w:ascii="Times New Roman" w:hAnsi="Times New Roman"/>
                <w:sz w:val="20"/>
                <w:szCs w:val="20"/>
              </w:rPr>
              <w:t>(.)</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o</w:t>
            </w:r>
            <w:r w:rsidRPr="0048301D">
              <w:rPr>
                <w:rFonts w:ascii="Times New Roman" w:hAnsi="Times New Roman"/>
                <w:spacing w:val="-1"/>
                <w:sz w:val="20"/>
                <w:szCs w:val="20"/>
              </w:rPr>
              <w:t>mm</w:t>
            </w:r>
            <w:r w:rsidRPr="0048301D">
              <w:rPr>
                <w:rFonts w:ascii="Times New Roman" w:hAnsi="Times New Roman"/>
                <w:sz w:val="20"/>
                <w:szCs w:val="20"/>
              </w:rPr>
              <w:t>a</w:t>
            </w:r>
            <w:r w:rsidRPr="0048301D">
              <w:rPr>
                <w:rFonts w:ascii="Times New Roman" w:hAnsi="Times New Roman"/>
                <w:spacing w:val="-5"/>
                <w:sz w:val="20"/>
                <w:szCs w:val="20"/>
              </w:rPr>
              <w:t xml:space="preserve"> </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5FD0D233" w14:textId="129E26F1"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91CD4BA" w14:textId="77777777" w:rsidR="001C5FC5" w:rsidRPr="0048301D" w:rsidRDefault="001C5FC5" w:rsidP="001C5FC5">
            <w:pPr>
              <w:jc w:val="center"/>
              <w:rPr>
                <w:rFonts w:ascii="Times New Roman" w:hAnsi="Times New Roman"/>
                <w:sz w:val="20"/>
                <w:szCs w:val="20"/>
              </w:rPr>
            </w:pPr>
          </w:p>
        </w:tc>
      </w:tr>
      <w:tr w:rsidR="001C5FC5" w:rsidRPr="0048301D" w14:paraId="27A4D2E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DF84A4"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0DF046E5"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pacing w:val="-1"/>
                <w:sz w:val="20"/>
                <w:szCs w:val="20"/>
              </w:rPr>
              <w:t>f</w:t>
            </w:r>
            <w:r w:rsidRPr="0048301D">
              <w:rPr>
                <w:rFonts w:ascii="Times New Roman" w:hAnsi="Times New Roman"/>
                <w:sz w:val="20"/>
                <w:szCs w:val="20"/>
              </w:rPr>
              <w:t>igu</w:t>
            </w:r>
            <w:r w:rsidRPr="0048301D">
              <w:rPr>
                <w:rFonts w:ascii="Times New Roman" w:hAnsi="Times New Roman"/>
                <w:spacing w:val="1"/>
                <w:sz w:val="20"/>
                <w:szCs w:val="20"/>
              </w:rPr>
              <w:t>re</w:t>
            </w:r>
            <w:r w:rsidRPr="0048301D">
              <w:rPr>
                <w:rFonts w:ascii="Times New Roman" w:hAnsi="Times New Roman"/>
                <w:sz w:val="20"/>
                <w:szCs w:val="20"/>
              </w:rPr>
              <w:t>s</w:t>
            </w:r>
            <w:r w:rsidRPr="0048301D">
              <w:rPr>
                <w:rFonts w:ascii="Times New Roman" w:hAnsi="Times New Roman"/>
                <w:spacing w:val="-7"/>
                <w:sz w:val="20"/>
                <w:szCs w:val="20"/>
              </w:rPr>
              <w:t xml:space="preserve"> </w:t>
            </w:r>
            <w:r w:rsidRPr="0048301D">
              <w:rPr>
                <w:rFonts w:ascii="Times New Roman" w:hAnsi="Times New Roman"/>
                <w:spacing w:val="1"/>
                <w:sz w:val="20"/>
                <w:szCs w:val="20"/>
              </w:rPr>
              <w:t>h</w:t>
            </w:r>
            <w:r w:rsidRPr="0048301D">
              <w:rPr>
                <w:rFonts w:ascii="Times New Roman" w:hAnsi="Times New Roman"/>
                <w:sz w:val="20"/>
                <w:szCs w:val="20"/>
              </w:rPr>
              <w:t>a</w:t>
            </w:r>
            <w:r w:rsidRPr="0048301D">
              <w:rPr>
                <w:rFonts w:ascii="Times New Roman" w:hAnsi="Times New Roman"/>
                <w:spacing w:val="2"/>
                <w:sz w:val="20"/>
                <w:szCs w:val="20"/>
              </w:rPr>
              <w:t>v</w:t>
            </w:r>
            <w:r w:rsidRPr="0048301D">
              <w:rPr>
                <w:rFonts w:ascii="Times New Roman" w:hAnsi="Times New Roman"/>
                <w:sz w:val="20"/>
                <w:szCs w:val="20"/>
              </w:rPr>
              <w:t>e</w:t>
            </w:r>
            <w:r w:rsidRPr="0048301D">
              <w:rPr>
                <w:rFonts w:ascii="Times New Roman" w:hAnsi="Times New Roman"/>
                <w:spacing w:val="-5"/>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z w:val="20"/>
                <w:szCs w:val="20"/>
              </w:rPr>
              <w:t>s</w:t>
            </w:r>
            <w:r w:rsidRPr="0048301D">
              <w:rPr>
                <w:rFonts w:ascii="Times New Roman" w:hAnsi="Times New Roman"/>
                <w:spacing w:val="-8"/>
                <w:sz w:val="20"/>
                <w:szCs w:val="20"/>
              </w:rPr>
              <w:t xml:space="preserve"> </w:t>
            </w:r>
            <w:r w:rsidRPr="0048301D">
              <w:rPr>
                <w:rFonts w:ascii="Times New Roman" w:hAnsi="Times New Roman"/>
                <w:sz w:val="20"/>
                <w:szCs w:val="20"/>
              </w:rPr>
              <w:t>(</w:t>
            </w:r>
            <w:r w:rsidRPr="0048301D">
              <w:rPr>
                <w:rFonts w:ascii="Times New Roman" w:hAnsi="Times New Roman"/>
                <w:spacing w:val="1"/>
                <w:sz w:val="20"/>
                <w:szCs w:val="20"/>
              </w:rPr>
              <w:t>a</w:t>
            </w:r>
            <w:r w:rsidRPr="0048301D">
              <w:rPr>
                <w:rFonts w:ascii="Times New Roman" w:hAnsi="Times New Roman"/>
                <w:sz w:val="20"/>
                <w:szCs w:val="20"/>
              </w:rPr>
              <w:t>t</w:t>
            </w:r>
            <w:r w:rsidRPr="0048301D">
              <w:rPr>
                <w:rFonts w:ascii="Times New Roman" w:hAnsi="Times New Roman"/>
                <w:spacing w:val="-1"/>
                <w:sz w:val="20"/>
                <w:szCs w:val="20"/>
              </w:rPr>
              <w:t xml:space="preserve"> </w:t>
            </w:r>
            <w:r w:rsidRPr="0048301D">
              <w:rPr>
                <w:rFonts w:ascii="Times New Roman" w:hAnsi="Times New Roman"/>
                <w:spacing w:val="3"/>
                <w:sz w:val="20"/>
                <w:szCs w:val="20"/>
              </w:rPr>
              <w:t>t</w:t>
            </w:r>
            <w:r w:rsidRPr="0048301D">
              <w:rPr>
                <w:rFonts w:ascii="Times New Roman" w:hAnsi="Times New Roman"/>
                <w:spacing w:val="1"/>
                <w:sz w:val="20"/>
                <w:szCs w:val="20"/>
              </w:rPr>
              <w: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b</w:t>
            </w:r>
            <w:r w:rsidRPr="0048301D">
              <w:rPr>
                <w:rFonts w:ascii="Times New Roman" w:hAnsi="Times New Roman"/>
                <w:sz w:val="20"/>
                <w:szCs w:val="20"/>
              </w:rPr>
              <w:t>ot</w:t>
            </w:r>
            <w:r w:rsidRPr="0048301D">
              <w:rPr>
                <w:rFonts w:ascii="Times New Roman" w:hAnsi="Times New Roman"/>
                <w:spacing w:val="1"/>
                <w:sz w:val="20"/>
                <w:szCs w:val="20"/>
              </w:rPr>
              <w:t>t</w:t>
            </w:r>
            <w:r w:rsidRPr="0048301D">
              <w:rPr>
                <w:rFonts w:ascii="Times New Roman" w:hAnsi="Times New Roman"/>
                <w:sz w:val="20"/>
                <w:szCs w:val="20"/>
              </w:rPr>
              <w:t>o</w:t>
            </w:r>
            <w:r w:rsidRPr="0048301D">
              <w:rPr>
                <w:rFonts w:ascii="Times New Roman" w:hAnsi="Times New Roman"/>
                <w:spacing w:val="-1"/>
                <w:sz w:val="20"/>
                <w:szCs w:val="20"/>
              </w:rPr>
              <w:t>m</w:t>
            </w:r>
            <w:r w:rsidRPr="0048301D">
              <w:rPr>
                <w:rFonts w:ascii="Times New Roman" w:hAnsi="Times New Roman"/>
                <w:sz w:val="20"/>
                <w:szCs w:val="20"/>
              </w:rPr>
              <w:t>)</w:t>
            </w:r>
            <w:r w:rsidRPr="0048301D">
              <w:rPr>
                <w:rFonts w:ascii="Times New Roman" w:hAnsi="Times New Roman"/>
                <w:spacing w:val="-7"/>
                <w:sz w:val="20"/>
                <w:szCs w:val="20"/>
              </w:rPr>
              <w:t xml:space="preserve"> </w:t>
            </w:r>
            <w:r w:rsidRPr="0048301D">
              <w:rPr>
                <w:rFonts w:ascii="Times New Roman" w:hAnsi="Times New Roman"/>
                <w:spacing w:val="-1"/>
                <w:sz w:val="20"/>
                <w:szCs w:val="20"/>
              </w:rPr>
              <w:t>w</w:t>
            </w:r>
            <w:r w:rsidRPr="0048301D">
              <w:rPr>
                <w:rFonts w:ascii="Times New Roman" w:hAnsi="Times New Roman"/>
                <w:sz w:val="20"/>
                <w:szCs w:val="20"/>
              </w:rPr>
              <w:t>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ons</w:t>
            </w:r>
            <w:r w:rsidRPr="0048301D">
              <w:rPr>
                <w:rFonts w:ascii="Times New Roman" w:hAnsi="Times New Roman"/>
                <w:spacing w:val="-1"/>
                <w:sz w:val="20"/>
                <w:szCs w:val="20"/>
              </w:rPr>
              <w:t>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8"/>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z w:val="20"/>
                <w:szCs w:val="20"/>
              </w:rPr>
              <w:t>rs</w:t>
            </w:r>
          </w:p>
        </w:tc>
        <w:tc>
          <w:tcPr>
            <w:tcW w:w="709" w:type="dxa"/>
            <w:tcBorders>
              <w:top w:val="single" w:sz="5" w:space="0" w:color="000000"/>
              <w:left w:val="single" w:sz="5" w:space="0" w:color="000000"/>
              <w:bottom w:val="single" w:sz="5" w:space="0" w:color="000000"/>
              <w:right w:val="single" w:sz="5" w:space="0" w:color="000000"/>
            </w:tcBorders>
          </w:tcPr>
          <w:p w14:paraId="55DC8553" w14:textId="5848B32E"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7F39B98" w14:textId="77777777" w:rsidR="001C5FC5" w:rsidRPr="0048301D" w:rsidRDefault="001C5FC5" w:rsidP="001C5FC5">
            <w:pPr>
              <w:jc w:val="center"/>
              <w:rPr>
                <w:rFonts w:ascii="Times New Roman" w:hAnsi="Times New Roman"/>
                <w:sz w:val="20"/>
                <w:szCs w:val="20"/>
              </w:rPr>
            </w:pPr>
          </w:p>
        </w:tc>
      </w:tr>
      <w:tr w:rsidR="001C5FC5" w:rsidRPr="0048301D" w14:paraId="27278C4A"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93C136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0C23430"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pacing w:val="-1"/>
                <w:sz w:val="20"/>
                <w:szCs w:val="20"/>
              </w:rPr>
              <w:t>f</w:t>
            </w:r>
            <w:r w:rsidRPr="0048301D">
              <w:rPr>
                <w:rFonts w:ascii="Times New Roman" w:hAnsi="Times New Roman"/>
                <w:sz w:val="20"/>
                <w:szCs w:val="20"/>
              </w:rPr>
              <w:t>igu</w:t>
            </w:r>
            <w:r w:rsidRPr="0048301D">
              <w:rPr>
                <w:rFonts w:ascii="Times New Roman" w:hAnsi="Times New Roman"/>
                <w:spacing w:val="1"/>
                <w:sz w:val="20"/>
                <w:szCs w:val="20"/>
              </w:rPr>
              <w:t>r</w:t>
            </w:r>
            <w:r w:rsidRPr="0048301D">
              <w:rPr>
                <w:rFonts w:ascii="Times New Roman" w:hAnsi="Times New Roman"/>
                <w:spacing w:val="2"/>
                <w:sz w:val="20"/>
                <w:szCs w:val="20"/>
              </w:rPr>
              <w:t>e</w:t>
            </w:r>
            <w:r w:rsidRPr="0048301D">
              <w:rPr>
                <w:rFonts w:ascii="Times New Roman" w:hAnsi="Times New Roman"/>
                <w:sz w:val="20"/>
                <w:szCs w:val="20"/>
              </w:rPr>
              <w:t>s</w:t>
            </w:r>
            <w:r w:rsidRPr="0048301D">
              <w:rPr>
                <w:rFonts w:ascii="Times New Roman" w:hAnsi="Times New Roman"/>
                <w:spacing w:val="-7"/>
                <w:sz w:val="20"/>
                <w:szCs w:val="20"/>
              </w:rPr>
              <w:t xml:space="preserve"> </w:t>
            </w:r>
            <w:r w:rsidRPr="0048301D">
              <w:rPr>
                <w:rFonts w:ascii="Times New Roman" w:hAnsi="Times New Roman"/>
                <w:sz w:val="20"/>
                <w:szCs w:val="20"/>
              </w:rPr>
              <w:t>are</w:t>
            </w:r>
            <w:r w:rsidRPr="0048301D">
              <w:rPr>
                <w:rFonts w:ascii="Times New Roman" w:hAnsi="Times New Roman"/>
                <w:spacing w:val="-3"/>
                <w:sz w:val="20"/>
                <w:szCs w:val="20"/>
              </w:rPr>
              <w:t xml:space="preserve"> </w:t>
            </w:r>
            <w:r w:rsidRPr="0048301D">
              <w:rPr>
                <w:rFonts w:ascii="Times New Roman" w:hAnsi="Times New Roman"/>
                <w:sz w:val="20"/>
                <w:szCs w:val="20"/>
              </w:rPr>
              <w:t>ci</w:t>
            </w:r>
            <w:r w:rsidRPr="0048301D">
              <w:rPr>
                <w:rFonts w:ascii="Times New Roman" w:hAnsi="Times New Roman"/>
                <w:spacing w:val="2"/>
                <w:sz w:val="20"/>
                <w:szCs w:val="20"/>
              </w:rPr>
              <w:t>t</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2"/>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3"/>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s</w:t>
            </w:r>
            <w:r w:rsidRPr="0048301D">
              <w:rPr>
                <w:rFonts w:ascii="Times New Roman" w:hAnsi="Times New Roman"/>
                <w:spacing w:val="3"/>
                <w:sz w:val="20"/>
                <w:szCs w:val="20"/>
              </w:rPr>
              <w:t>t</w:t>
            </w:r>
            <w:r w:rsidRPr="0048301D">
              <w:rPr>
                <w:rFonts w:ascii="Times New Roman" w:hAnsi="Times New Roman"/>
                <w:spacing w:val="-1"/>
                <w:sz w:val="20"/>
                <w:szCs w:val="20"/>
              </w:rPr>
              <w:t>e</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r w:rsidRPr="0048301D">
              <w:rPr>
                <w:rFonts w:ascii="Times New Roman" w:hAnsi="Times New Roman"/>
                <w:spacing w:val="-5"/>
                <w:sz w:val="20"/>
                <w:szCs w:val="20"/>
              </w:rPr>
              <w:t xml:space="preserve"> </w:t>
            </w:r>
            <w:r w:rsidRPr="0048301D">
              <w:rPr>
                <w:rFonts w:ascii="Times New Roman" w:hAnsi="Times New Roman"/>
                <w:sz w:val="20"/>
                <w:szCs w:val="20"/>
              </w:rPr>
              <w:t>st</w:t>
            </w:r>
            <w:r w:rsidRPr="0048301D">
              <w:rPr>
                <w:rFonts w:ascii="Times New Roman" w:hAnsi="Times New Roman"/>
                <w:spacing w:val="1"/>
                <w:sz w:val="20"/>
                <w:szCs w:val="20"/>
              </w:rPr>
              <w:t>y</w:t>
            </w:r>
            <w:r w:rsidRPr="0048301D">
              <w:rPr>
                <w:rFonts w:ascii="Times New Roman" w:hAnsi="Times New Roman"/>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0558C505" w14:textId="780EDE6C"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98B1168" w14:textId="77777777" w:rsidR="001C5FC5" w:rsidRPr="0048301D" w:rsidRDefault="001C5FC5" w:rsidP="001C5FC5">
            <w:pPr>
              <w:jc w:val="center"/>
              <w:rPr>
                <w:rFonts w:ascii="Times New Roman" w:hAnsi="Times New Roman"/>
                <w:sz w:val="20"/>
                <w:szCs w:val="20"/>
              </w:rPr>
            </w:pPr>
          </w:p>
        </w:tc>
      </w:tr>
      <w:tr w:rsidR="001C5FC5" w:rsidRPr="0048301D" w14:paraId="6009BE99" w14:textId="77777777" w:rsidTr="00F24922">
        <w:trPr>
          <w:trHeight w:hRule="exact" w:val="686"/>
        </w:trPr>
        <w:tc>
          <w:tcPr>
            <w:tcW w:w="583" w:type="dxa"/>
            <w:tcBorders>
              <w:top w:val="single" w:sz="5" w:space="0" w:color="000000"/>
              <w:left w:val="single" w:sz="5" w:space="0" w:color="000000"/>
              <w:bottom w:val="single" w:sz="5" w:space="0" w:color="000000"/>
              <w:right w:val="single" w:sz="5" w:space="0" w:color="000000"/>
            </w:tcBorders>
          </w:tcPr>
          <w:p w14:paraId="333DADA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603ABC8C" w14:textId="78486CE0"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w:t>
            </w:r>
            <w:r w:rsidRPr="0048301D">
              <w:rPr>
                <w:rFonts w:ascii="Times New Roman" w:hAnsi="Times New Roman"/>
                <w:spacing w:val="-1"/>
                <w:position w:val="1"/>
                <w:sz w:val="20"/>
                <w:szCs w:val="20"/>
              </w:rPr>
              <w:t>i</w:t>
            </w:r>
            <w:r w:rsidRPr="0048301D">
              <w:rPr>
                <w:rFonts w:ascii="Times New Roman" w:hAnsi="Times New Roman"/>
                <w:position w:val="1"/>
                <w:sz w:val="20"/>
                <w:szCs w:val="20"/>
              </w:rPr>
              <w:t>g</w:t>
            </w:r>
            <w:r w:rsidRPr="0048301D">
              <w:rPr>
                <w:rFonts w:ascii="Times New Roman" w:hAnsi="Times New Roman"/>
                <w:spacing w:val="1"/>
                <w:position w:val="1"/>
                <w:sz w:val="20"/>
                <w:szCs w:val="20"/>
              </w:rPr>
              <w:t>u</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xml:space="preserve">, but using the number of </w:t>
            </w:r>
            <w:proofErr w:type="gramStart"/>
            <w:r w:rsidR="00F24922" w:rsidRPr="0048301D">
              <w:rPr>
                <w:rFonts w:ascii="Times New Roman" w:hAnsi="Times New Roman"/>
                <w:position w:val="1"/>
                <w:sz w:val="20"/>
                <w:szCs w:val="20"/>
              </w:rPr>
              <w:t>figure</w:t>
            </w:r>
            <w:proofErr w:type="gramEnd"/>
          </w:p>
        </w:tc>
        <w:tc>
          <w:tcPr>
            <w:tcW w:w="709" w:type="dxa"/>
            <w:tcBorders>
              <w:top w:val="single" w:sz="5" w:space="0" w:color="000000"/>
              <w:left w:val="single" w:sz="5" w:space="0" w:color="000000"/>
              <w:bottom w:val="single" w:sz="5" w:space="0" w:color="000000"/>
              <w:right w:val="single" w:sz="5" w:space="0" w:color="000000"/>
            </w:tcBorders>
          </w:tcPr>
          <w:p w14:paraId="48603681" w14:textId="6D77D8F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E17BF11" w14:textId="77777777" w:rsidR="001C5FC5" w:rsidRPr="0048301D" w:rsidRDefault="001C5FC5" w:rsidP="001C5FC5">
            <w:pPr>
              <w:jc w:val="center"/>
              <w:rPr>
                <w:rFonts w:ascii="Times New Roman" w:hAnsi="Times New Roman"/>
                <w:sz w:val="20"/>
                <w:szCs w:val="20"/>
              </w:rPr>
            </w:pPr>
          </w:p>
        </w:tc>
      </w:tr>
      <w:tr w:rsidR="001C5FC5" w:rsidRPr="0048301D" w14:paraId="6162D66A" w14:textId="77777777" w:rsidTr="00FC4F0B">
        <w:trPr>
          <w:trHeight w:hRule="exact" w:val="318"/>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70E1E219" w14:textId="77777777" w:rsidR="001C5FC5" w:rsidRPr="0048301D" w:rsidRDefault="001C5FC5" w:rsidP="00FC4F0B">
            <w:pPr>
              <w:ind w:left="2160" w:right="1697"/>
              <w:rPr>
                <w:rFonts w:ascii="Times New Roman" w:hAnsi="Times New Roman"/>
                <w:sz w:val="20"/>
                <w:szCs w:val="20"/>
              </w:rPr>
            </w:pPr>
            <w:r w:rsidRPr="0048301D">
              <w:rPr>
                <w:rFonts w:ascii="Times New Roman" w:hAnsi="Times New Roman"/>
                <w:b/>
                <w:position w:val="1"/>
                <w:sz w:val="20"/>
                <w:szCs w:val="20"/>
              </w:rPr>
              <w:t>Ta</w:t>
            </w:r>
            <w:r w:rsidRPr="0048301D">
              <w:rPr>
                <w:rFonts w:ascii="Times New Roman" w:hAnsi="Times New Roman"/>
                <w:b/>
                <w:spacing w:val="1"/>
                <w:position w:val="1"/>
                <w:sz w:val="20"/>
                <w:szCs w:val="20"/>
              </w:rPr>
              <w:t>b</w:t>
            </w:r>
            <w:r w:rsidRPr="0048301D">
              <w:rPr>
                <w:rFonts w:ascii="Times New Roman" w:hAnsi="Times New Roman"/>
                <w:b/>
                <w:spacing w:val="-1"/>
                <w:position w:val="1"/>
                <w:sz w:val="20"/>
                <w:szCs w:val="20"/>
              </w:rPr>
              <w:t>l</w:t>
            </w:r>
            <w:r w:rsidRPr="0048301D">
              <w:rPr>
                <w:rFonts w:ascii="Times New Roman" w:hAnsi="Times New Roman"/>
                <w:b/>
                <w:position w:val="1"/>
                <w:sz w:val="20"/>
                <w:szCs w:val="20"/>
              </w:rPr>
              <w:t>es</w:t>
            </w:r>
            <w:r w:rsidRPr="0048301D">
              <w:rPr>
                <w:rFonts w:ascii="Times New Roman" w:hAnsi="Times New Roman"/>
                <w:b/>
                <w:spacing w:val="-5"/>
                <w:position w:val="1"/>
                <w:sz w:val="20"/>
                <w:szCs w:val="20"/>
              </w:rPr>
              <w:t xml:space="preserve"> </w:t>
            </w:r>
            <w:r w:rsidRPr="0048301D">
              <w:rPr>
                <w:rFonts w:ascii="Times New Roman" w:hAnsi="Times New Roman"/>
                <w:b/>
                <w:position w:val="1"/>
                <w:sz w:val="20"/>
                <w:szCs w:val="20"/>
              </w:rPr>
              <w:t>(if</w:t>
            </w:r>
            <w:r w:rsidRPr="0048301D">
              <w:rPr>
                <w:rFonts w:ascii="Times New Roman" w:hAnsi="Times New Roman"/>
                <w:b/>
                <w:spacing w:val="-3"/>
                <w:position w:val="1"/>
                <w:sz w:val="20"/>
                <w:szCs w:val="20"/>
              </w:rPr>
              <w:t xml:space="preserve"> </w:t>
            </w:r>
            <w:r w:rsidRPr="0048301D">
              <w:rPr>
                <w:rFonts w:ascii="Times New Roman" w:hAnsi="Times New Roman"/>
                <w:b/>
                <w:w w:val="99"/>
                <w:position w:val="1"/>
                <w:sz w:val="20"/>
                <w:szCs w:val="20"/>
              </w:rPr>
              <w:t>a</w:t>
            </w:r>
            <w:r w:rsidRPr="0048301D">
              <w:rPr>
                <w:rFonts w:ascii="Times New Roman" w:hAnsi="Times New Roman"/>
                <w:b/>
                <w:spacing w:val="2"/>
                <w:w w:val="99"/>
                <w:position w:val="1"/>
                <w:sz w:val="20"/>
                <w:szCs w:val="20"/>
              </w:rPr>
              <w:t>p</w:t>
            </w:r>
            <w:r w:rsidRPr="0048301D">
              <w:rPr>
                <w:rFonts w:ascii="Times New Roman" w:hAnsi="Times New Roman"/>
                <w:b/>
                <w:spacing w:val="1"/>
                <w:w w:val="99"/>
                <w:position w:val="1"/>
                <w:sz w:val="20"/>
                <w:szCs w:val="20"/>
              </w:rPr>
              <w:t>pl</w:t>
            </w:r>
            <w:r w:rsidRPr="0048301D">
              <w:rPr>
                <w:rFonts w:ascii="Times New Roman" w:hAnsi="Times New Roman"/>
                <w:b/>
                <w:spacing w:val="-1"/>
                <w:w w:val="99"/>
                <w:position w:val="1"/>
                <w:sz w:val="20"/>
                <w:szCs w:val="20"/>
              </w:rPr>
              <w:t>i</w:t>
            </w:r>
            <w:r w:rsidRPr="0048301D">
              <w:rPr>
                <w:rFonts w:ascii="Times New Roman" w:hAnsi="Times New Roman"/>
                <w:b/>
                <w:spacing w:val="1"/>
                <w:w w:val="99"/>
                <w:position w:val="1"/>
                <w:sz w:val="20"/>
                <w:szCs w:val="20"/>
              </w:rPr>
              <w:t>c</w:t>
            </w:r>
            <w:r w:rsidRPr="0048301D">
              <w:rPr>
                <w:rFonts w:ascii="Times New Roman" w:hAnsi="Times New Roman"/>
                <w:b/>
                <w:w w:val="99"/>
                <w:position w:val="1"/>
                <w:sz w:val="20"/>
                <w:szCs w:val="20"/>
              </w:rPr>
              <w:t>a</w:t>
            </w:r>
            <w:r w:rsidRPr="0048301D">
              <w:rPr>
                <w:rFonts w:ascii="Times New Roman" w:hAnsi="Times New Roman"/>
                <w:b/>
                <w:spacing w:val="1"/>
                <w:w w:val="99"/>
                <w:position w:val="1"/>
                <w:sz w:val="20"/>
                <w:szCs w:val="20"/>
              </w:rPr>
              <w:t>b</w:t>
            </w:r>
            <w:r w:rsidRPr="0048301D">
              <w:rPr>
                <w:rFonts w:ascii="Times New Roman" w:hAnsi="Times New Roman"/>
                <w:b/>
                <w:spacing w:val="-1"/>
                <w:w w:val="99"/>
                <w:position w:val="1"/>
                <w:sz w:val="20"/>
                <w:szCs w:val="20"/>
              </w:rPr>
              <w:t>l</w:t>
            </w:r>
            <w:r w:rsidRPr="0048301D">
              <w:rPr>
                <w:rFonts w:ascii="Times New Roman" w:hAnsi="Times New Roman"/>
                <w:b/>
                <w:w w:val="99"/>
                <w:position w:val="1"/>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24ABD637"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6F45BCA4" w14:textId="77777777" w:rsidR="001C5FC5" w:rsidRPr="0048301D" w:rsidRDefault="001C5FC5" w:rsidP="001C5FC5">
            <w:pPr>
              <w:jc w:val="center"/>
              <w:rPr>
                <w:rFonts w:ascii="Times New Roman" w:hAnsi="Times New Roman"/>
                <w:sz w:val="20"/>
                <w:szCs w:val="20"/>
              </w:rPr>
            </w:pPr>
          </w:p>
        </w:tc>
      </w:tr>
      <w:tr w:rsidR="001C5FC5" w:rsidRPr="0048301D" w14:paraId="377F0498"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87DA5"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5188F450"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0E1184F2"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5125F042"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23010F0E" w14:textId="77777777" w:rsidTr="00FC4F0B">
        <w:trPr>
          <w:trHeight w:hRule="exact" w:val="292"/>
        </w:trPr>
        <w:tc>
          <w:tcPr>
            <w:tcW w:w="583" w:type="dxa"/>
            <w:tcBorders>
              <w:top w:val="single" w:sz="5" w:space="0" w:color="000000"/>
              <w:left w:val="single" w:sz="5" w:space="0" w:color="000000"/>
              <w:bottom w:val="single" w:sz="5" w:space="0" w:color="000000"/>
              <w:right w:val="single" w:sz="5" w:space="0" w:color="000000"/>
            </w:tcBorders>
          </w:tcPr>
          <w:p w14:paraId="1EE01549"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159D51BC"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texts</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ab</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re</w:t>
            </w:r>
            <w:r w:rsidRPr="0048301D">
              <w:rPr>
                <w:rFonts w:ascii="Times New Roman" w:hAnsi="Times New Roman"/>
                <w:spacing w:val="-4"/>
                <w:position w:val="1"/>
                <w:sz w:val="20"/>
                <w:szCs w:val="20"/>
              </w:rPr>
              <w:t xml:space="preserve"> </w:t>
            </w:r>
            <w:r w:rsidRPr="0048301D">
              <w:rPr>
                <w:rFonts w:ascii="Times New Roman" w:hAnsi="Times New Roman"/>
                <w:spacing w:val="3"/>
                <w:position w:val="1"/>
                <w:sz w:val="20"/>
                <w:szCs w:val="20"/>
              </w:rPr>
              <w:t>c</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ar</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position w:val="1"/>
                <w:sz w:val="20"/>
                <w:szCs w:val="20"/>
              </w:rPr>
              <w:t>a</w:t>
            </w:r>
            <w:r w:rsidRPr="0048301D">
              <w:rPr>
                <w:rFonts w:ascii="Times New Roman" w:hAnsi="Times New Roman"/>
                <w:spacing w:val="1"/>
                <w:position w:val="1"/>
                <w:sz w:val="20"/>
                <w:szCs w:val="20"/>
              </w:rPr>
              <w:t>d</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z w:val="20"/>
                <w:szCs w:val="20"/>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4F556653" w14:textId="29CB156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1A434D81" w14:textId="77777777" w:rsidR="001C5FC5" w:rsidRPr="0048301D" w:rsidRDefault="001C5FC5" w:rsidP="001C5FC5">
            <w:pPr>
              <w:jc w:val="center"/>
              <w:rPr>
                <w:rFonts w:ascii="Times New Roman" w:hAnsi="Times New Roman"/>
                <w:sz w:val="20"/>
                <w:szCs w:val="20"/>
              </w:rPr>
            </w:pPr>
          </w:p>
        </w:tc>
      </w:tr>
      <w:tr w:rsidR="001C5FC5" w:rsidRPr="0048301D" w14:paraId="4381EA6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7AAB409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16DA872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ab</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fo</w:t>
            </w:r>
            <w:r w:rsidRPr="0048301D">
              <w:rPr>
                <w:rFonts w:ascii="Times New Roman" w:hAnsi="Times New Roman"/>
                <w:spacing w:val="3"/>
                <w:position w:val="1"/>
                <w:sz w:val="20"/>
                <w:szCs w:val="20"/>
              </w:rPr>
              <w:t>r</w:t>
            </w:r>
            <w:r w:rsidRPr="0048301D">
              <w:rPr>
                <w:rFonts w:ascii="Times New Roman" w:hAnsi="Times New Roman"/>
                <w:spacing w:val="-1"/>
                <w:position w:val="1"/>
                <w:sz w:val="20"/>
                <w:szCs w:val="20"/>
              </w:rPr>
              <w:t>m</w:t>
            </w:r>
            <w:r w:rsidRPr="0048301D">
              <w:rPr>
                <w:rFonts w:ascii="Times New Roman" w:hAnsi="Times New Roman"/>
                <w:position w:val="1"/>
                <w:sz w:val="20"/>
                <w:szCs w:val="20"/>
              </w:rPr>
              <w:t>al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spacing w:val="2"/>
                <w:position w:val="1"/>
                <w:sz w:val="20"/>
                <w:szCs w:val="20"/>
              </w:rPr>
              <w:t>l</w:t>
            </w:r>
            <w:r w:rsidRPr="0048301D">
              <w:rPr>
                <w:rFonts w:ascii="Times New Roman" w:hAnsi="Times New Roman"/>
                <w:position w:val="1"/>
                <w:sz w:val="20"/>
                <w:szCs w:val="20"/>
              </w:rPr>
              <w:t>e</w:t>
            </w:r>
            <w:r w:rsidRPr="0048301D">
              <w:rPr>
                <w:rFonts w:ascii="Times New Roman" w:hAnsi="Times New Roman"/>
                <w:sz w:val="20"/>
                <w:szCs w:val="20"/>
              </w:rPr>
              <w:t xml:space="preserve"> </w:t>
            </w:r>
          </w:p>
        </w:tc>
        <w:tc>
          <w:tcPr>
            <w:tcW w:w="709" w:type="dxa"/>
            <w:tcBorders>
              <w:top w:val="single" w:sz="5" w:space="0" w:color="000000"/>
              <w:left w:val="single" w:sz="5" w:space="0" w:color="000000"/>
              <w:bottom w:val="single" w:sz="5" w:space="0" w:color="000000"/>
              <w:right w:val="single" w:sz="5" w:space="0" w:color="000000"/>
            </w:tcBorders>
          </w:tcPr>
          <w:p w14:paraId="58808F68" w14:textId="6F02027C"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570A5C40" w14:textId="77777777" w:rsidR="001C5FC5" w:rsidRPr="0048301D" w:rsidRDefault="001C5FC5" w:rsidP="001C5FC5">
            <w:pPr>
              <w:jc w:val="center"/>
              <w:rPr>
                <w:rFonts w:ascii="Times New Roman" w:hAnsi="Times New Roman"/>
                <w:sz w:val="20"/>
                <w:szCs w:val="20"/>
              </w:rPr>
            </w:pPr>
          </w:p>
        </w:tc>
      </w:tr>
      <w:tr w:rsidR="001C5FC5" w:rsidRPr="0048301D" w14:paraId="2EAF0CA5" w14:textId="77777777" w:rsidTr="00FC4F0B">
        <w:trPr>
          <w:trHeight w:hRule="exact" w:val="543"/>
        </w:trPr>
        <w:tc>
          <w:tcPr>
            <w:tcW w:w="583" w:type="dxa"/>
            <w:tcBorders>
              <w:top w:val="single" w:sz="5" w:space="0" w:color="000000"/>
              <w:left w:val="single" w:sz="5" w:space="0" w:color="000000"/>
              <w:bottom w:val="single" w:sz="5" w:space="0" w:color="000000"/>
              <w:right w:val="single" w:sz="5" w:space="0" w:color="000000"/>
            </w:tcBorders>
          </w:tcPr>
          <w:p w14:paraId="6A0B360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4B23BF78"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f</w:t>
            </w:r>
            <w:r w:rsidRPr="0048301D">
              <w:rPr>
                <w:rFonts w:ascii="Times New Roman" w:hAnsi="Times New Roman"/>
                <w:position w:val="1"/>
                <w:sz w:val="20"/>
                <w:szCs w:val="20"/>
              </w:rPr>
              <w:t>orma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5"/>
                <w:position w:val="1"/>
                <w:sz w:val="20"/>
                <w:szCs w:val="20"/>
              </w:rPr>
              <w:t xml:space="preserve"> </w:t>
            </w:r>
            <w:proofErr w:type="gramStart"/>
            <w:r w:rsidRPr="0048301D">
              <w:rPr>
                <w:rFonts w:ascii="Times New Roman" w:hAnsi="Times New Roman"/>
                <w:spacing w:val="1"/>
                <w:position w:val="1"/>
                <w:sz w:val="20"/>
                <w:szCs w:val="20"/>
              </w:rPr>
              <w:t>a</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proofErr w:type="gramEnd"/>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2"/>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gli</w:t>
            </w:r>
            <w:r w:rsidRPr="0048301D">
              <w:rPr>
                <w:rFonts w:ascii="Times New Roman" w:hAnsi="Times New Roman"/>
                <w:spacing w:val="-1"/>
                <w:position w:val="1"/>
                <w:sz w:val="20"/>
                <w:szCs w:val="20"/>
              </w:rPr>
              <w:t>s</w:t>
            </w:r>
            <w:r w:rsidRPr="0048301D">
              <w:rPr>
                <w:rFonts w:ascii="Times New Roman" w:hAnsi="Times New Roman"/>
                <w:position w:val="1"/>
                <w:sz w:val="20"/>
                <w:szCs w:val="20"/>
              </w:rPr>
              <w:t>h</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d</w:t>
            </w:r>
            <w:r w:rsidRPr="0048301D">
              <w:rPr>
                <w:rFonts w:ascii="Times New Roman" w:hAnsi="Times New Roman"/>
                <w:spacing w:val="-1"/>
                <w:position w:val="1"/>
                <w:sz w:val="20"/>
                <w:szCs w:val="20"/>
              </w:rPr>
              <w:t>e</w:t>
            </w:r>
            <w:r w:rsidRPr="0048301D">
              <w:rPr>
                <w:rFonts w:ascii="Times New Roman" w:hAnsi="Times New Roman"/>
                <w:position w:val="1"/>
                <w:sz w:val="20"/>
                <w:szCs w:val="20"/>
              </w:rPr>
              <w:t>ci</w:t>
            </w:r>
            <w:r w:rsidRPr="0048301D">
              <w:rPr>
                <w:rFonts w:ascii="Times New Roman" w:hAnsi="Times New Roman"/>
                <w:spacing w:val="-1"/>
                <w:position w:val="1"/>
                <w:sz w:val="20"/>
                <w:szCs w:val="20"/>
              </w:rPr>
              <w:t>m</w:t>
            </w:r>
            <w:r w:rsidRPr="0048301D">
              <w:rPr>
                <w:rFonts w:ascii="Times New Roman" w:hAnsi="Times New Roman"/>
                <w:position w:val="1"/>
                <w:sz w:val="20"/>
                <w:szCs w:val="20"/>
              </w:rPr>
              <w:t xml:space="preserve">al </w:t>
            </w:r>
            <w:r w:rsidRPr="0048301D">
              <w:rPr>
                <w:rFonts w:ascii="Times New Roman" w:hAnsi="Times New Roman"/>
                <w:spacing w:val="-1"/>
                <w:position w:val="1"/>
                <w:sz w:val="20"/>
                <w:szCs w:val="20"/>
              </w:rPr>
              <w:t>w</w:t>
            </w:r>
            <w:r w:rsidRPr="0048301D">
              <w:rPr>
                <w:rFonts w:ascii="Times New Roman" w:hAnsi="Times New Roman"/>
                <w:spacing w:val="2"/>
                <w:position w:val="1"/>
                <w:sz w:val="20"/>
                <w:szCs w:val="20"/>
              </w:rPr>
              <w:t>r</w:t>
            </w:r>
            <w:r w:rsidRPr="0048301D">
              <w:rPr>
                <w:rFonts w:ascii="Times New Roman" w:hAnsi="Times New Roman"/>
                <w:position w:val="1"/>
                <w:sz w:val="20"/>
                <w:szCs w:val="20"/>
              </w:rPr>
              <w:t>it</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n</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ter</w:t>
            </w:r>
            <w:r w:rsidRPr="0048301D">
              <w:rPr>
                <w:rFonts w:ascii="Times New Roman" w:hAnsi="Times New Roman"/>
                <w:spacing w:val="1"/>
                <w:position w:val="1"/>
                <w:sz w:val="20"/>
                <w:szCs w:val="20"/>
              </w:rPr>
              <w:t>n</w:t>
            </w:r>
            <w:r w:rsidRPr="0048301D">
              <w:rPr>
                <w:rFonts w:ascii="Times New Roman" w:hAnsi="Times New Roman"/>
                <w:position w:val="1"/>
                <w:sz w:val="20"/>
                <w:szCs w:val="20"/>
              </w:rPr>
              <w: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al </w:t>
            </w:r>
            <w:r w:rsidRPr="0048301D">
              <w:rPr>
                <w:rFonts w:ascii="Times New Roman" w:hAnsi="Times New Roman"/>
                <w:spacing w:val="-1"/>
                <w:sz w:val="20"/>
                <w:szCs w:val="20"/>
              </w:rPr>
              <w:t>s</w:t>
            </w:r>
            <w:r w:rsidRPr="0048301D">
              <w:rPr>
                <w:rFonts w:ascii="Times New Roman" w:hAnsi="Times New Roman"/>
                <w:sz w:val="20"/>
                <w:szCs w:val="20"/>
              </w:rPr>
              <w:t>t</w:t>
            </w:r>
            <w:r w:rsidRPr="0048301D">
              <w:rPr>
                <w:rFonts w:ascii="Times New Roman" w:hAnsi="Times New Roman"/>
                <w:spacing w:val="1"/>
                <w:sz w:val="20"/>
                <w:szCs w:val="20"/>
              </w:rPr>
              <w:t>and</w:t>
            </w:r>
            <w:r w:rsidRPr="0048301D">
              <w:rPr>
                <w:rFonts w:ascii="Times New Roman" w:hAnsi="Times New Roman"/>
                <w:sz w:val="20"/>
                <w:szCs w:val="20"/>
              </w:rPr>
              <w:t>ar</w:t>
            </w:r>
            <w:r w:rsidRPr="0048301D">
              <w:rPr>
                <w:rFonts w:ascii="Times New Roman" w:hAnsi="Times New Roman"/>
                <w:spacing w:val="1"/>
                <w:sz w:val="20"/>
                <w:szCs w:val="20"/>
              </w:rPr>
              <w:t>d</w:t>
            </w:r>
            <w:r w:rsidRPr="0048301D">
              <w:rPr>
                <w:rFonts w:ascii="Times New Roman" w:hAnsi="Times New Roman"/>
                <w:sz w:val="20"/>
                <w:szCs w:val="20"/>
              </w:rPr>
              <w:t>,</w:t>
            </w:r>
            <w:r w:rsidRPr="0048301D">
              <w:rPr>
                <w:rFonts w:ascii="Times New Roman" w:hAnsi="Times New Roman"/>
                <w:spacing w:val="-8"/>
                <w:sz w:val="20"/>
                <w:szCs w:val="20"/>
              </w:rPr>
              <w:t xml:space="preserve"> </w:t>
            </w:r>
            <w:r w:rsidRPr="0048301D">
              <w:rPr>
                <w:rFonts w:ascii="Times New Roman" w:hAnsi="Times New Roman"/>
                <w:spacing w:val="1"/>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pacing w:val="1"/>
                <w:sz w:val="20"/>
                <w:szCs w:val="20"/>
              </w:rPr>
              <w:t>p</w:t>
            </w:r>
            <w:r w:rsidRPr="0048301D">
              <w:rPr>
                <w:rFonts w:ascii="Times New Roman" w:hAnsi="Times New Roman"/>
                <w:sz w:val="20"/>
                <w:szCs w:val="20"/>
              </w:rPr>
              <w:t>oi</w:t>
            </w:r>
            <w:r w:rsidRPr="0048301D">
              <w:rPr>
                <w:rFonts w:ascii="Times New Roman" w:hAnsi="Times New Roman"/>
                <w:spacing w:val="1"/>
                <w:sz w:val="20"/>
                <w:szCs w:val="20"/>
              </w:rPr>
              <w:t>n</w:t>
            </w:r>
            <w:r w:rsidRPr="0048301D">
              <w:rPr>
                <w:rFonts w:ascii="Times New Roman" w:hAnsi="Times New Roman"/>
                <w:sz w:val="20"/>
                <w:szCs w:val="20"/>
              </w:rPr>
              <w:t>t</w:t>
            </w:r>
            <w:r w:rsidRPr="0048301D">
              <w:rPr>
                <w:rFonts w:ascii="Times New Roman" w:hAnsi="Times New Roman"/>
                <w:spacing w:val="-3"/>
                <w:sz w:val="20"/>
                <w:szCs w:val="20"/>
              </w:rPr>
              <w:t xml:space="preserve"> </w:t>
            </w:r>
            <w:r w:rsidRPr="0048301D">
              <w:rPr>
                <w:rFonts w:ascii="Times New Roman" w:hAnsi="Times New Roman"/>
                <w:sz w:val="20"/>
                <w:szCs w:val="20"/>
              </w:rPr>
              <w:t>(.)</w:t>
            </w:r>
            <w:r w:rsidRPr="0048301D">
              <w:rPr>
                <w:rFonts w:ascii="Times New Roman" w:hAnsi="Times New Roman"/>
                <w:spacing w:val="-2"/>
                <w:sz w:val="20"/>
                <w:szCs w:val="20"/>
              </w:rPr>
              <w:t xml:space="preserve"> </w:t>
            </w:r>
            <w:r w:rsidRPr="0048301D">
              <w:rPr>
                <w:rFonts w:ascii="Times New Roman" w:hAnsi="Times New Roman"/>
                <w:spacing w:val="1"/>
                <w:sz w:val="20"/>
                <w:szCs w:val="20"/>
              </w:rPr>
              <w:t>n</w:t>
            </w:r>
            <w:r w:rsidRPr="0048301D">
              <w:rPr>
                <w:rFonts w:ascii="Times New Roman" w:hAnsi="Times New Roman"/>
                <w:sz w:val="20"/>
                <w:szCs w:val="20"/>
              </w:rPr>
              <w:t>ot</w:t>
            </w:r>
            <w:r w:rsidRPr="0048301D">
              <w:rPr>
                <w:rFonts w:ascii="Times New Roman" w:hAnsi="Times New Roman"/>
                <w:spacing w:val="-2"/>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o</w:t>
            </w:r>
            <w:r w:rsidRPr="0048301D">
              <w:rPr>
                <w:rFonts w:ascii="Times New Roman" w:hAnsi="Times New Roman"/>
                <w:spacing w:val="-1"/>
                <w:sz w:val="20"/>
                <w:szCs w:val="20"/>
              </w:rPr>
              <w:t>mm</w:t>
            </w:r>
            <w:r w:rsidRPr="0048301D">
              <w:rPr>
                <w:rFonts w:ascii="Times New Roman" w:hAnsi="Times New Roman"/>
                <w:sz w:val="20"/>
                <w:szCs w:val="20"/>
              </w:rPr>
              <w:t>a</w:t>
            </w:r>
            <w:r w:rsidRPr="0048301D">
              <w:rPr>
                <w:rFonts w:ascii="Times New Roman" w:hAnsi="Times New Roman"/>
                <w:spacing w:val="-5"/>
                <w:sz w:val="20"/>
                <w:szCs w:val="20"/>
              </w:rPr>
              <w:t xml:space="preserve"> </w:t>
            </w:r>
            <w:r w:rsidRPr="0048301D">
              <w:rPr>
                <w:rFonts w:ascii="Times New Roman" w:hAnsi="Times New Roman"/>
                <w:sz w:val="20"/>
                <w:szCs w:val="20"/>
              </w:rPr>
              <w:t>(,)</w:t>
            </w:r>
          </w:p>
        </w:tc>
        <w:tc>
          <w:tcPr>
            <w:tcW w:w="709" w:type="dxa"/>
            <w:tcBorders>
              <w:top w:val="single" w:sz="5" w:space="0" w:color="000000"/>
              <w:left w:val="single" w:sz="5" w:space="0" w:color="000000"/>
              <w:bottom w:val="single" w:sz="5" w:space="0" w:color="000000"/>
              <w:right w:val="single" w:sz="5" w:space="0" w:color="000000"/>
            </w:tcBorders>
          </w:tcPr>
          <w:p w14:paraId="35754925" w14:textId="3B2653F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F83CF27" w14:textId="77777777" w:rsidR="001C5FC5" w:rsidRPr="0048301D" w:rsidRDefault="001C5FC5" w:rsidP="001C5FC5">
            <w:pPr>
              <w:jc w:val="center"/>
              <w:rPr>
                <w:rFonts w:ascii="Times New Roman" w:hAnsi="Times New Roman"/>
                <w:sz w:val="20"/>
                <w:szCs w:val="20"/>
              </w:rPr>
            </w:pPr>
          </w:p>
        </w:tc>
      </w:tr>
      <w:tr w:rsidR="001C5FC5" w:rsidRPr="0048301D" w14:paraId="4A1FB15D"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C84EAFD"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6237A59A"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ab</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7"/>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n</w:t>
            </w:r>
            <w:r w:rsidRPr="0048301D">
              <w:rPr>
                <w:rFonts w:ascii="Times New Roman" w:hAnsi="Times New Roman"/>
                <w:spacing w:val="-1"/>
                <w:sz w:val="20"/>
                <w:szCs w:val="20"/>
              </w:rPr>
              <w:t xml:space="preserve"> </w:t>
            </w:r>
            <w:r w:rsidRPr="0048301D">
              <w:rPr>
                <w:rFonts w:ascii="Times New Roman" w:hAnsi="Times New Roman"/>
                <w:spacing w:val="1"/>
                <w:sz w:val="20"/>
                <w:szCs w:val="20"/>
              </w:rPr>
              <w:t>t</w:t>
            </w:r>
            <w:r w:rsidRPr="0048301D">
              <w:rPr>
                <w:rFonts w:ascii="Times New Roman" w:hAnsi="Times New Roman"/>
                <w:spacing w:val="3"/>
                <w:sz w:val="20"/>
                <w:szCs w:val="20"/>
              </w:rPr>
              <w:t>o</w:t>
            </w:r>
            <w:r w:rsidRPr="0048301D">
              <w:rPr>
                <w:rFonts w:ascii="Times New Roman" w:hAnsi="Times New Roman"/>
                <w:sz w:val="20"/>
                <w:szCs w:val="20"/>
              </w:rPr>
              <w:t>p</w:t>
            </w:r>
            <w:r w:rsidRPr="0048301D">
              <w:rPr>
                <w:rFonts w:ascii="Times New Roman" w:hAnsi="Times New Roman"/>
                <w:spacing w:val="-2"/>
                <w:sz w:val="20"/>
                <w:szCs w:val="20"/>
              </w:rPr>
              <w:t xml:space="preserve"> </w:t>
            </w:r>
            <w:r w:rsidRPr="0048301D">
              <w:rPr>
                <w:rFonts w:ascii="Times New Roman" w:hAnsi="Times New Roman"/>
                <w:sz w:val="20"/>
                <w:szCs w:val="20"/>
              </w:rPr>
              <w:t>with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2"/>
                <w:sz w:val="20"/>
                <w:szCs w:val="20"/>
              </w:rPr>
              <w: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11"/>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pacing w:val="2"/>
                <w:sz w:val="20"/>
                <w:szCs w:val="20"/>
              </w:rPr>
              <w:t>r</w:t>
            </w:r>
            <w:r w:rsidRPr="0048301D">
              <w:rPr>
                <w:rFonts w:ascii="Times New Roman" w:hAnsi="Times New Roman"/>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0BD8FFE8" w14:textId="487033E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1EDE1D88" w14:textId="77777777" w:rsidR="001C5FC5" w:rsidRPr="0048301D" w:rsidRDefault="001C5FC5" w:rsidP="001C5FC5">
            <w:pPr>
              <w:jc w:val="center"/>
              <w:rPr>
                <w:rFonts w:ascii="Times New Roman" w:hAnsi="Times New Roman"/>
                <w:sz w:val="20"/>
                <w:szCs w:val="20"/>
              </w:rPr>
            </w:pPr>
          </w:p>
        </w:tc>
      </w:tr>
      <w:tr w:rsidR="001C5FC5" w:rsidRPr="0048301D" w14:paraId="6E0B0AE7"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3CE41726"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1558E8E5"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t</w:t>
            </w:r>
            <w:r w:rsidRPr="0048301D">
              <w:rPr>
                <w:rFonts w:ascii="Times New Roman" w:hAnsi="Times New Roman"/>
                <w:spacing w:val="1"/>
                <w:sz w:val="20"/>
                <w:szCs w:val="20"/>
              </w:rPr>
              <w:t>ab</w:t>
            </w:r>
            <w:r w:rsidRPr="0048301D">
              <w:rPr>
                <w:rFonts w:ascii="Times New Roman" w:hAnsi="Times New Roman"/>
                <w:sz w:val="20"/>
                <w:szCs w:val="20"/>
              </w:rPr>
              <w:t>l</w:t>
            </w:r>
            <w:r w:rsidRPr="0048301D">
              <w:rPr>
                <w:rFonts w:ascii="Times New Roman" w:hAnsi="Times New Roman"/>
                <w:spacing w:val="-1"/>
                <w:sz w:val="20"/>
                <w:szCs w:val="20"/>
              </w:rPr>
              <w:t>e</w:t>
            </w:r>
            <w:r w:rsidRPr="0048301D">
              <w:rPr>
                <w:rFonts w:ascii="Times New Roman" w:hAnsi="Times New Roman"/>
                <w:sz w:val="20"/>
                <w:szCs w:val="20"/>
              </w:rPr>
              <w:t>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ited</w:t>
            </w:r>
            <w:r w:rsidRPr="0048301D">
              <w:rPr>
                <w:rFonts w:ascii="Times New Roman" w:hAnsi="Times New Roman"/>
                <w:spacing w:val="-3"/>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4"/>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pacing w:val="2"/>
                <w:sz w:val="20"/>
                <w:szCs w:val="20"/>
              </w:rPr>
              <w:t>i</w:t>
            </w:r>
            <w:r w:rsidRPr="0048301D">
              <w:rPr>
                <w:rFonts w:ascii="Times New Roman" w:hAnsi="Times New Roman"/>
                <w:spacing w:val="-1"/>
                <w:sz w:val="20"/>
                <w:szCs w:val="20"/>
              </w:rPr>
              <w:t>s</w:t>
            </w:r>
            <w:r w:rsidRPr="0048301D">
              <w:rPr>
                <w:rFonts w:ascii="Times New Roman" w:hAnsi="Times New Roman"/>
                <w:sz w:val="20"/>
                <w:szCs w:val="20"/>
              </w:rPr>
              <w:t>tent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p>
        </w:tc>
        <w:tc>
          <w:tcPr>
            <w:tcW w:w="709" w:type="dxa"/>
            <w:tcBorders>
              <w:top w:val="single" w:sz="5" w:space="0" w:color="000000"/>
              <w:left w:val="single" w:sz="5" w:space="0" w:color="000000"/>
              <w:bottom w:val="single" w:sz="5" w:space="0" w:color="000000"/>
              <w:right w:val="single" w:sz="5" w:space="0" w:color="000000"/>
            </w:tcBorders>
          </w:tcPr>
          <w:p w14:paraId="0EEB55BD" w14:textId="1384D4F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544DE24" w14:textId="77777777" w:rsidR="001C5FC5" w:rsidRPr="0048301D" w:rsidRDefault="001C5FC5" w:rsidP="001C5FC5">
            <w:pPr>
              <w:jc w:val="center"/>
              <w:rPr>
                <w:rFonts w:ascii="Times New Roman" w:hAnsi="Times New Roman"/>
                <w:sz w:val="20"/>
                <w:szCs w:val="20"/>
              </w:rPr>
            </w:pPr>
          </w:p>
        </w:tc>
      </w:tr>
      <w:tr w:rsidR="001C5FC5" w:rsidRPr="0048301D" w14:paraId="735CF711" w14:textId="77777777" w:rsidTr="00F24922">
        <w:trPr>
          <w:trHeight w:hRule="exact" w:val="621"/>
        </w:trPr>
        <w:tc>
          <w:tcPr>
            <w:tcW w:w="583" w:type="dxa"/>
            <w:tcBorders>
              <w:top w:val="single" w:sz="5" w:space="0" w:color="000000"/>
              <w:left w:val="single" w:sz="5" w:space="0" w:color="000000"/>
              <w:bottom w:val="single" w:sz="5" w:space="0" w:color="000000"/>
              <w:right w:val="single" w:sz="5" w:space="0" w:color="000000"/>
            </w:tcBorders>
          </w:tcPr>
          <w:p w14:paraId="38AE3BA0"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0F323EC5" w14:textId="00F60EDB"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position w:val="1"/>
                <w:sz w:val="20"/>
                <w:szCs w:val="20"/>
              </w:rPr>
              <w:t>a</w:t>
            </w:r>
            <w:r w:rsidRPr="0048301D">
              <w:rPr>
                <w:rFonts w:ascii="Times New Roman" w:hAnsi="Times New Roman"/>
                <w:spacing w:val="1"/>
                <w:position w:val="1"/>
                <w:sz w:val="20"/>
                <w:szCs w:val="20"/>
              </w:rPr>
              <w:t>b</w:t>
            </w:r>
            <w:r w:rsidRPr="0048301D">
              <w:rPr>
                <w:rFonts w:ascii="Times New Roman" w:hAnsi="Times New Roman"/>
                <w:position w:val="1"/>
                <w:sz w:val="20"/>
                <w:szCs w:val="20"/>
              </w:rPr>
              <w:t>le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xml:space="preserve">, but using the number of </w:t>
            </w:r>
            <w:proofErr w:type="gramStart"/>
            <w:r w:rsidR="00F24922" w:rsidRPr="0048301D">
              <w:rPr>
                <w:rFonts w:ascii="Times New Roman" w:hAnsi="Times New Roman"/>
                <w:position w:val="1"/>
                <w:sz w:val="20"/>
                <w:szCs w:val="20"/>
              </w:rPr>
              <w:t>table</w:t>
            </w:r>
            <w:proofErr w:type="gramEnd"/>
          </w:p>
        </w:tc>
        <w:tc>
          <w:tcPr>
            <w:tcW w:w="709" w:type="dxa"/>
            <w:tcBorders>
              <w:top w:val="single" w:sz="5" w:space="0" w:color="000000"/>
              <w:left w:val="single" w:sz="5" w:space="0" w:color="000000"/>
              <w:bottom w:val="single" w:sz="5" w:space="0" w:color="000000"/>
              <w:right w:val="single" w:sz="5" w:space="0" w:color="000000"/>
            </w:tcBorders>
          </w:tcPr>
          <w:p w14:paraId="159ED6A6" w14:textId="69EB586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99D51EF" w14:textId="77777777" w:rsidR="001C5FC5" w:rsidRPr="0048301D" w:rsidRDefault="001C5FC5" w:rsidP="001C5FC5">
            <w:pPr>
              <w:jc w:val="center"/>
              <w:rPr>
                <w:rFonts w:ascii="Times New Roman" w:hAnsi="Times New Roman"/>
                <w:sz w:val="20"/>
                <w:szCs w:val="20"/>
              </w:rPr>
            </w:pPr>
          </w:p>
        </w:tc>
      </w:tr>
      <w:tr w:rsidR="001C5FC5" w:rsidRPr="0048301D" w14:paraId="29127ADE" w14:textId="77777777" w:rsidTr="00FC4F0B">
        <w:trPr>
          <w:trHeight w:hRule="exact" w:val="290"/>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507F3EB0" w14:textId="77777777" w:rsidR="001C5FC5" w:rsidRPr="0048301D" w:rsidRDefault="001C5FC5" w:rsidP="00FC4F0B">
            <w:pPr>
              <w:ind w:left="2505"/>
              <w:rPr>
                <w:rFonts w:ascii="Times New Roman" w:hAnsi="Times New Roman"/>
                <w:sz w:val="20"/>
                <w:szCs w:val="20"/>
              </w:rPr>
            </w:pPr>
            <w:r w:rsidRPr="0048301D">
              <w:rPr>
                <w:rFonts w:ascii="Times New Roman" w:hAnsi="Times New Roman"/>
                <w:b/>
                <w:sz w:val="20"/>
                <w:szCs w:val="20"/>
              </w:rPr>
              <w:t>Equations</w:t>
            </w:r>
            <w:r w:rsidRPr="0048301D">
              <w:rPr>
                <w:rFonts w:ascii="Times New Roman" w:hAnsi="Times New Roman"/>
                <w:b/>
                <w:spacing w:val="-5"/>
                <w:sz w:val="20"/>
                <w:szCs w:val="20"/>
              </w:rPr>
              <w:t xml:space="preserve"> </w:t>
            </w:r>
            <w:r w:rsidRPr="0048301D">
              <w:rPr>
                <w:rFonts w:ascii="Times New Roman" w:hAnsi="Times New Roman"/>
                <w:b/>
                <w:sz w:val="20"/>
                <w:szCs w:val="20"/>
              </w:rPr>
              <w:t>(if</w:t>
            </w:r>
            <w:r w:rsidRPr="0048301D">
              <w:rPr>
                <w:rFonts w:ascii="Times New Roman" w:hAnsi="Times New Roman"/>
                <w:b/>
                <w:spacing w:val="-3"/>
                <w:sz w:val="20"/>
                <w:szCs w:val="20"/>
              </w:rPr>
              <w:t xml:space="preserve"> </w:t>
            </w:r>
            <w:r w:rsidRPr="0048301D">
              <w:rPr>
                <w:rFonts w:ascii="Times New Roman" w:hAnsi="Times New Roman"/>
                <w:b/>
                <w:sz w:val="20"/>
                <w:szCs w:val="20"/>
              </w:rPr>
              <w:t>a</w:t>
            </w:r>
            <w:r w:rsidRPr="0048301D">
              <w:rPr>
                <w:rFonts w:ascii="Times New Roman" w:hAnsi="Times New Roman"/>
                <w:b/>
                <w:spacing w:val="2"/>
                <w:sz w:val="20"/>
                <w:szCs w:val="20"/>
              </w:rPr>
              <w:t>p</w:t>
            </w:r>
            <w:r w:rsidRPr="0048301D">
              <w:rPr>
                <w:rFonts w:ascii="Times New Roman" w:hAnsi="Times New Roman"/>
                <w:b/>
                <w:spacing w:val="1"/>
                <w:sz w:val="20"/>
                <w:szCs w:val="20"/>
              </w:rPr>
              <w:t>pl</w:t>
            </w:r>
            <w:r w:rsidRPr="0048301D">
              <w:rPr>
                <w:rFonts w:ascii="Times New Roman" w:hAnsi="Times New Roman"/>
                <w:b/>
                <w:spacing w:val="-1"/>
                <w:sz w:val="20"/>
                <w:szCs w:val="20"/>
              </w:rPr>
              <w:t>i</w:t>
            </w:r>
            <w:r w:rsidRPr="0048301D">
              <w:rPr>
                <w:rFonts w:ascii="Times New Roman" w:hAnsi="Times New Roman"/>
                <w:b/>
                <w:spacing w:val="1"/>
                <w:sz w:val="20"/>
                <w:szCs w:val="20"/>
              </w:rPr>
              <w:t>c</w:t>
            </w:r>
            <w:r w:rsidRPr="0048301D">
              <w:rPr>
                <w:rFonts w:ascii="Times New Roman" w:hAnsi="Times New Roman"/>
                <w:b/>
                <w:spacing w:val="2"/>
                <w:sz w:val="20"/>
                <w:szCs w:val="20"/>
              </w:rPr>
              <w:t>a</w:t>
            </w:r>
            <w:r w:rsidRPr="0048301D">
              <w:rPr>
                <w:rFonts w:ascii="Times New Roman" w:hAnsi="Times New Roman"/>
                <w:b/>
                <w:spacing w:val="1"/>
                <w:sz w:val="20"/>
                <w:szCs w:val="20"/>
              </w:rPr>
              <w:t>b</w:t>
            </w:r>
            <w:r w:rsidRPr="0048301D">
              <w:rPr>
                <w:rFonts w:ascii="Times New Roman" w:hAnsi="Times New Roman"/>
                <w:b/>
                <w:spacing w:val="-1"/>
                <w:sz w:val="20"/>
                <w:szCs w:val="20"/>
              </w:rPr>
              <w:t>l</w:t>
            </w:r>
            <w:r w:rsidRPr="0048301D">
              <w:rPr>
                <w:rFonts w:ascii="Times New Roman" w:hAnsi="Times New Roman"/>
                <w:b/>
                <w:sz w:val="20"/>
                <w:szCs w:val="20"/>
              </w:rPr>
              <w:t>e)</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94B4FD"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2FF01997" w14:textId="77777777" w:rsidR="001C5FC5" w:rsidRPr="0048301D" w:rsidRDefault="001C5FC5" w:rsidP="001C5FC5">
            <w:pPr>
              <w:jc w:val="center"/>
              <w:rPr>
                <w:rFonts w:ascii="Times New Roman" w:hAnsi="Times New Roman"/>
                <w:sz w:val="20"/>
                <w:szCs w:val="20"/>
              </w:rPr>
            </w:pPr>
          </w:p>
        </w:tc>
      </w:tr>
      <w:tr w:rsidR="001C5FC5" w:rsidRPr="0048301D" w14:paraId="43010CCE"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4500554A"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38D4CC07"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56A401B5"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6CE25C6F"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51938923"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1A5505B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4AC81C62"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equations are written using editor tool (editable), not a cropped image</w:t>
            </w:r>
          </w:p>
        </w:tc>
        <w:tc>
          <w:tcPr>
            <w:tcW w:w="709" w:type="dxa"/>
            <w:tcBorders>
              <w:top w:val="single" w:sz="5" w:space="0" w:color="000000"/>
              <w:left w:val="single" w:sz="5" w:space="0" w:color="000000"/>
              <w:bottom w:val="single" w:sz="5" w:space="0" w:color="000000"/>
              <w:right w:val="single" w:sz="5" w:space="0" w:color="000000"/>
            </w:tcBorders>
          </w:tcPr>
          <w:p w14:paraId="79F5C792" w14:textId="04AB629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4F6226D" w14:textId="77777777" w:rsidR="001C5FC5" w:rsidRPr="0048301D" w:rsidRDefault="001C5FC5" w:rsidP="001C5FC5">
            <w:pPr>
              <w:jc w:val="center"/>
              <w:rPr>
                <w:rFonts w:ascii="Times New Roman" w:hAnsi="Times New Roman"/>
                <w:sz w:val="20"/>
                <w:szCs w:val="20"/>
              </w:rPr>
            </w:pPr>
          </w:p>
        </w:tc>
      </w:tr>
      <w:tr w:rsidR="001C5FC5" w:rsidRPr="0048301D" w14:paraId="74676610" w14:textId="77777777" w:rsidTr="00FC4F0B">
        <w:trPr>
          <w:trHeight w:hRule="exact" w:val="255"/>
        </w:trPr>
        <w:tc>
          <w:tcPr>
            <w:tcW w:w="583" w:type="dxa"/>
            <w:tcBorders>
              <w:top w:val="single" w:sz="5" w:space="0" w:color="000000"/>
              <w:left w:val="single" w:sz="5" w:space="0" w:color="000000"/>
              <w:bottom w:val="single" w:sz="5" w:space="0" w:color="000000"/>
              <w:right w:val="single" w:sz="5" w:space="0" w:color="000000"/>
            </w:tcBorders>
          </w:tcPr>
          <w:p w14:paraId="2400DFE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50997E3F"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equations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ap</w:t>
            </w:r>
            <w:r w:rsidRPr="0048301D">
              <w:rPr>
                <w:rFonts w:ascii="Times New Roman" w:hAnsi="Times New Roman"/>
                <w:sz w:val="20"/>
                <w:szCs w:val="20"/>
              </w:rPr>
              <w:t>ti</w:t>
            </w:r>
            <w:r w:rsidRPr="0048301D">
              <w:rPr>
                <w:rFonts w:ascii="Times New Roman" w:hAnsi="Times New Roman"/>
                <w:spacing w:val="1"/>
                <w:sz w:val="20"/>
                <w:szCs w:val="20"/>
              </w:rPr>
              <w:t>on</w:t>
            </w:r>
            <w:r w:rsidRPr="0048301D">
              <w:rPr>
                <w:rFonts w:ascii="Times New Roman" w:hAnsi="Times New Roman"/>
                <w:spacing w:val="-1"/>
                <w:sz w:val="20"/>
                <w:szCs w:val="20"/>
              </w:rPr>
              <w:t>e</w:t>
            </w:r>
            <w:r w:rsidRPr="0048301D">
              <w:rPr>
                <w:rFonts w:ascii="Times New Roman" w:hAnsi="Times New Roman"/>
                <w:sz w:val="20"/>
                <w:szCs w:val="20"/>
              </w:rPr>
              <w:t>d</w:t>
            </w:r>
            <w:r w:rsidRPr="0048301D">
              <w:rPr>
                <w:rFonts w:ascii="Times New Roman" w:hAnsi="Times New Roman"/>
                <w:spacing w:val="-7"/>
                <w:sz w:val="20"/>
                <w:szCs w:val="20"/>
              </w:rPr>
              <w:t xml:space="preserve"> </w:t>
            </w:r>
            <w:r w:rsidRPr="0048301D">
              <w:rPr>
                <w:rFonts w:ascii="Times New Roman" w:hAnsi="Times New Roman"/>
                <w:spacing w:val="1"/>
                <w:sz w:val="20"/>
                <w:szCs w:val="20"/>
              </w:rPr>
              <w:t>o</w:t>
            </w:r>
            <w:r w:rsidRPr="0048301D">
              <w:rPr>
                <w:rFonts w:ascii="Times New Roman" w:hAnsi="Times New Roman"/>
                <w:sz w:val="20"/>
                <w:szCs w:val="20"/>
              </w:rPr>
              <w:t>n</w:t>
            </w:r>
            <w:r w:rsidRPr="0048301D">
              <w:rPr>
                <w:rFonts w:ascii="Times New Roman" w:hAnsi="Times New Roman"/>
                <w:spacing w:val="-1"/>
                <w:sz w:val="20"/>
                <w:szCs w:val="20"/>
              </w:rPr>
              <w:t xml:space="preserve"> </w:t>
            </w:r>
            <w:r w:rsidRPr="0048301D">
              <w:rPr>
                <w:rFonts w:ascii="Times New Roman" w:hAnsi="Times New Roman"/>
                <w:spacing w:val="1"/>
                <w:sz w:val="20"/>
                <w:szCs w:val="20"/>
              </w:rPr>
              <w:t>t</w:t>
            </w:r>
            <w:r w:rsidRPr="0048301D">
              <w:rPr>
                <w:rFonts w:ascii="Times New Roman" w:hAnsi="Times New Roman"/>
                <w:spacing w:val="3"/>
                <w:sz w:val="20"/>
                <w:szCs w:val="20"/>
              </w:rPr>
              <w:t>o</w:t>
            </w:r>
            <w:r w:rsidRPr="0048301D">
              <w:rPr>
                <w:rFonts w:ascii="Times New Roman" w:hAnsi="Times New Roman"/>
                <w:sz w:val="20"/>
                <w:szCs w:val="20"/>
              </w:rPr>
              <w:t>p</w:t>
            </w:r>
            <w:r w:rsidRPr="0048301D">
              <w:rPr>
                <w:rFonts w:ascii="Times New Roman" w:hAnsi="Times New Roman"/>
                <w:spacing w:val="-2"/>
                <w:sz w:val="20"/>
                <w:szCs w:val="20"/>
              </w:rPr>
              <w:t xml:space="preserve"> </w:t>
            </w:r>
            <w:r w:rsidRPr="0048301D">
              <w:rPr>
                <w:rFonts w:ascii="Times New Roman" w:hAnsi="Times New Roman"/>
                <w:sz w:val="20"/>
                <w:szCs w:val="20"/>
              </w:rPr>
              <w:t>with</w:t>
            </w:r>
            <w:r w:rsidRPr="0048301D">
              <w:rPr>
                <w:rFonts w:ascii="Times New Roman" w:hAnsi="Times New Roman"/>
                <w:spacing w:val="-3"/>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se</w:t>
            </w:r>
            <w:r w:rsidRPr="0048301D">
              <w:rPr>
                <w:rFonts w:ascii="Times New Roman" w:hAnsi="Times New Roman"/>
                <w:sz w:val="20"/>
                <w:szCs w:val="20"/>
              </w:rPr>
              <w:t>c</w:t>
            </w:r>
            <w:r w:rsidRPr="0048301D">
              <w:rPr>
                <w:rFonts w:ascii="Times New Roman" w:hAnsi="Times New Roman"/>
                <w:spacing w:val="1"/>
                <w:sz w:val="20"/>
                <w:szCs w:val="20"/>
              </w:rPr>
              <w:t>u</w:t>
            </w:r>
            <w:r w:rsidRPr="0048301D">
              <w:rPr>
                <w:rFonts w:ascii="Times New Roman" w:hAnsi="Times New Roman"/>
                <w:sz w:val="20"/>
                <w:szCs w:val="20"/>
              </w:rPr>
              <w:t>t</w:t>
            </w:r>
            <w:r w:rsidRPr="0048301D">
              <w:rPr>
                <w:rFonts w:ascii="Times New Roman" w:hAnsi="Times New Roman"/>
                <w:spacing w:val="2"/>
                <w:sz w:val="20"/>
                <w:szCs w:val="20"/>
              </w:rPr>
              <w:t>i</w:t>
            </w:r>
            <w:r w:rsidRPr="0048301D">
              <w:rPr>
                <w:rFonts w:ascii="Times New Roman" w:hAnsi="Times New Roman"/>
                <w:spacing w:val="-1"/>
                <w:sz w:val="20"/>
                <w:szCs w:val="20"/>
              </w:rPr>
              <w:t>v</w:t>
            </w:r>
            <w:r w:rsidRPr="0048301D">
              <w:rPr>
                <w:rFonts w:ascii="Times New Roman" w:hAnsi="Times New Roman"/>
                <w:sz w:val="20"/>
                <w:szCs w:val="20"/>
              </w:rPr>
              <w:t>e</w:t>
            </w:r>
            <w:r w:rsidRPr="0048301D">
              <w:rPr>
                <w:rFonts w:ascii="Times New Roman" w:hAnsi="Times New Roman"/>
                <w:spacing w:val="-11"/>
                <w:sz w:val="20"/>
                <w:szCs w:val="20"/>
              </w:rPr>
              <w:t xml:space="preserve"> </w:t>
            </w:r>
            <w:r w:rsidRPr="0048301D">
              <w:rPr>
                <w:rFonts w:ascii="Times New Roman" w:hAnsi="Times New Roman"/>
                <w:spacing w:val="1"/>
                <w:sz w:val="20"/>
                <w:szCs w:val="20"/>
              </w:rPr>
              <w:t>nu</w:t>
            </w:r>
            <w:r w:rsidRPr="0048301D">
              <w:rPr>
                <w:rFonts w:ascii="Times New Roman" w:hAnsi="Times New Roman"/>
                <w:spacing w:val="-1"/>
                <w:sz w:val="20"/>
                <w:szCs w:val="20"/>
              </w:rPr>
              <w:t>m</w:t>
            </w:r>
            <w:r w:rsidRPr="0048301D">
              <w:rPr>
                <w:rFonts w:ascii="Times New Roman" w:hAnsi="Times New Roman"/>
                <w:spacing w:val="1"/>
                <w:sz w:val="20"/>
                <w:szCs w:val="20"/>
              </w:rPr>
              <w:t>b</w:t>
            </w:r>
            <w:r w:rsidRPr="0048301D">
              <w:rPr>
                <w:rFonts w:ascii="Times New Roman" w:hAnsi="Times New Roman"/>
                <w:spacing w:val="-1"/>
                <w:sz w:val="20"/>
                <w:szCs w:val="20"/>
              </w:rPr>
              <w:t>e</w:t>
            </w:r>
            <w:r w:rsidRPr="0048301D">
              <w:rPr>
                <w:rFonts w:ascii="Times New Roman" w:hAnsi="Times New Roman"/>
                <w:spacing w:val="2"/>
                <w:sz w:val="20"/>
                <w:szCs w:val="20"/>
              </w:rPr>
              <w:t>r</w:t>
            </w:r>
            <w:r w:rsidRPr="0048301D">
              <w:rPr>
                <w:rFonts w:ascii="Times New Roman" w:hAnsi="Times New Roman"/>
                <w:sz w:val="20"/>
                <w:szCs w:val="20"/>
              </w:rPr>
              <w:t>s</w:t>
            </w:r>
          </w:p>
        </w:tc>
        <w:tc>
          <w:tcPr>
            <w:tcW w:w="709" w:type="dxa"/>
            <w:tcBorders>
              <w:top w:val="single" w:sz="5" w:space="0" w:color="000000"/>
              <w:left w:val="single" w:sz="5" w:space="0" w:color="000000"/>
              <w:bottom w:val="single" w:sz="5" w:space="0" w:color="000000"/>
              <w:right w:val="single" w:sz="5" w:space="0" w:color="000000"/>
            </w:tcBorders>
          </w:tcPr>
          <w:p w14:paraId="2B8D29FA" w14:textId="3DF27919"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19035A8" w14:textId="77777777" w:rsidR="001C5FC5" w:rsidRPr="0048301D" w:rsidRDefault="001C5FC5" w:rsidP="001C5FC5">
            <w:pPr>
              <w:jc w:val="center"/>
              <w:rPr>
                <w:rFonts w:ascii="Times New Roman" w:hAnsi="Times New Roman"/>
                <w:sz w:val="20"/>
                <w:szCs w:val="20"/>
              </w:rPr>
            </w:pPr>
          </w:p>
        </w:tc>
      </w:tr>
      <w:tr w:rsidR="001C5FC5" w:rsidRPr="0048301D" w14:paraId="6E9AE5F3" w14:textId="77777777" w:rsidTr="00FC4F0B">
        <w:trPr>
          <w:trHeight w:hRule="exact" w:val="246"/>
        </w:trPr>
        <w:tc>
          <w:tcPr>
            <w:tcW w:w="583" w:type="dxa"/>
            <w:tcBorders>
              <w:top w:val="single" w:sz="5" w:space="0" w:color="000000"/>
              <w:left w:val="single" w:sz="5" w:space="0" w:color="000000"/>
              <w:bottom w:val="single" w:sz="5" w:space="0" w:color="000000"/>
              <w:right w:val="single" w:sz="5" w:space="0" w:color="000000"/>
            </w:tcBorders>
          </w:tcPr>
          <w:p w14:paraId="3DC3739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0E354FFB" w14:textId="77777777" w:rsidR="001C5FC5" w:rsidRPr="0048301D" w:rsidRDefault="001C5FC5" w:rsidP="00FC4F0B">
            <w:pPr>
              <w:ind w:left="102"/>
              <w:rPr>
                <w:rFonts w:ascii="Times New Roman" w:hAnsi="Times New Roman"/>
                <w:sz w:val="20"/>
                <w:szCs w:val="20"/>
              </w:rPr>
            </w:pPr>
            <w:r w:rsidRPr="0048301D">
              <w:rPr>
                <w:rFonts w:ascii="Times New Roman" w:hAnsi="Times New Roman"/>
                <w:sz w:val="20"/>
                <w:szCs w:val="20"/>
              </w:rPr>
              <w:t>All</w:t>
            </w:r>
            <w:r w:rsidRPr="0048301D">
              <w:rPr>
                <w:rFonts w:ascii="Times New Roman" w:hAnsi="Times New Roman"/>
                <w:spacing w:val="-2"/>
                <w:sz w:val="20"/>
                <w:szCs w:val="20"/>
              </w:rPr>
              <w:t xml:space="preserve"> </w:t>
            </w:r>
            <w:r w:rsidRPr="0048301D">
              <w:rPr>
                <w:rFonts w:ascii="Times New Roman" w:hAnsi="Times New Roman"/>
                <w:sz w:val="20"/>
                <w:szCs w:val="20"/>
              </w:rPr>
              <w:t>equations</w:t>
            </w:r>
            <w:r w:rsidRPr="0048301D">
              <w:rPr>
                <w:rFonts w:ascii="Times New Roman" w:hAnsi="Times New Roman"/>
                <w:spacing w:val="-6"/>
                <w:sz w:val="20"/>
                <w:szCs w:val="20"/>
              </w:rPr>
              <w:t xml:space="preserve"> </w:t>
            </w:r>
            <w:r w:rsidRPr="0048301D">
              <w:rPr>
                <w:rFonts w:ascii="Times New Roman" w:hAnsi="Times New Roman"/>
                <w:spacing w:val="1"/>
                <w:sz w:val="20"/>
                <w:szCs w:val="20"/>
              </w:rPr>
              <w:t>a</w:t>
            </w:r>
            <w:r w:rsidRPr="0048301D">
              <w:rPr>
                <w:rFonts w:ascii="Times New Roman" w:hAnsi="Times New Roman"/>
                <w:sz w:val="20"/>
                <w:szCs w:val="20"/>
              </w:rPr>
              <w:t>re</w:t>
            </w:r>
            <w:r w:rsidRPr="0048301D">
              <w:rPr>
                <w:rFonts w:ascii="Times New Roman" w:hAnsi="Times New Roman"/>
                <w:spacing w:val="-4"/>
                <w:sz w:val="20"/>
                <w:szCs w:val="20"/>
              </w:rPr>
              <w:t xml:space="preserve"> </w:t>
            </w:r>
            <w:r w:rsidRPr="0048301D">
              <w:rPr>
                <w:rFonts w:ascii="Times New Roman" w:hAnsi="Times New Roman"/>
                <w:spacing w:val="3"/>
                <w:sz w:val="20"/>
                <w:szCs w:val="20"/>
              </w:rPr>
              <w:t>c</w:t>
            </w:r>
            <w:r w:rsidRPr="0048301D">
              <w:rPr>
                <w:rFonts w:ascii="Times New Roman" w:hAnsi="Times New Roman"/>
                <w:sz w:val="20"/>
                <w:szCs w:val="20"/>
              </w:rPr>
              <w:t>ited</w:t>
            </w:r>
            <w:r w:rsidRPr="0048301D">
              <w:rPr>
                <w:rFonts w:ascii="Times New Roman" w:hAnsi="Times New Roman"/>
                <w:spacing w:val="-3"/>
                <w:sz w:val="20"/>
                <w:szCs w:val="20"/>
              </w:rPr>
              <w:t xml:space="preserve"> </w:t>
            </w:r>
            <w:r w:rsidRPr="0048301D">
              <w:rPr>
                <w:rFonts w:ascii="Times New Roman" w:hAnsi="Times New Roman"/>
                <w:sz w:val="20"/>
                <w:szCs w:val="20"/>
              </w:rPr>
              <w:t>in</w:t>
            </w:r>
            <w:r w:rsidRPr="0048301D">
              <w:rPr>
                <w:rFonts w:ascii="Times New Roman" w:hAnsi="Times New Roman"/>
                <w:spacing w:val="-2"/>
                <w:sz w:val="20"/>
                <w:szCs w:val="20"/>
              </w:rPr>
              <w:t xml:space="preserve"> </w:t>
            </w:r>
            <w:r w:rsidRPr="0048301D">
              <w:rPr>
                <w:rFonts w:ascii="Times New Roman" w:hAnsi="Times New Roman"/>
                <w:spacing w:val="1"/>
                <w:sz w:val="20"/>
                <w:szCs w:val="20"/>
              </w:rPr>
              <w:t>th</w:t>
            </w:r>
            <w:r w:rsidRPr="0048301D">
              <w:rPr>
                <w:rFonts w:ascii="Times New Roman" w:hAnsi="Times New Roman"/>
                <w:sz w:val="20"/>
                <w:szCs w:val="20"/>
              </w:rPr>
              <w:t>e</w:t>
            </w:r>
            <w:r w:rsidRPr="0048301D">
              <w:rPr>
                <w:rFonts w:ascii="Times New Roman" w:hAnsi="Times New Roman"/>
                <w:spacing w:val="-4"/>
                <w:sz w:val="20"/>
                <w:szCs w:val="20"/>
              </w:rPr>
              <w:t xml:space="preserve"> </w:t>
            </w:r>
            <w:r w:rsidRPr="0048301D">
              <w:rPr>
                <w:rFonts w:ascii="Times New Roman" w:hAnsi="Times New Roman"/>
                <w:spacing w:val="1"/>
                <w:sz w:val="20"/>
                <w:szCs w:val="20"/>
              </w:rPr>
              <w:t>t</w:t>
            </w:r>
            <w:r w:rsidRPr="0048301D">
              <w:rPr>
                <w:rFonts w:ascii="Times New Roman" w:hAnsi="Times New Roman"/>
                <w:spacing w:val="-1"/>
                <w:sz w:val="20"/>
                <w:szCs w:val="20"/>
              </w:rPr>
              <w:t>e</w:t>
            </w:r>
            <w:r w:rsidRPr="0048301D">
              <w:rPr>
                <w:rFonts w:ascii="Times New Roman" w:hAnsi="Times New Roman"/>
                <w:sz w:val="20"/>
                <w:szCs w:val="20"/>
              </w:rPr>
              <w:t xml:space="preserve">xt </w:t>
            </w:r>
            <w:r w:rsidRPr="0048301D">
              <w:rPr>
                <w:rFonts w:ascii="Times New Roman" w:hAnsi="Times New Roman"/>
                <w:spacing w:val="4"/>
                <w:sz w:val="20"/>
                <w:szCs w:val="20"/>
              </w:rPr>
              <w:t>u</w:t>
            </w:r>
            <w:r w:rsidRPr="0048301D">
              <w:rPr>
                <w:rFonts w:ascii="Times New Roman" w:hAnsi="Times New Roman"/>
                <w:spacing w:val="-1"/>
                <w:sz w:val="20"/>
                <w:szCs w:val="20"/>
              </w:rPr>
              <w:t>s</w:t>
            </w:r>
            <w:r w:rsidRPr="0048301D">
              <w:rPr>
                <w:rFonts w:ascii="Times New Roman" w:hAnsi="Times New Roman"/>
                <w:sz w:val="20"/>
                <w:szCs w:val="20"/>
              </w:rPr>
              <w:t>i</w:t>
            </w:r>
            <w:r w:rsidRPr="0048301D">
              <w:rPr>
                <w:rFonts w:ascii="Times New Roman" w:hAnsi="Times New Roman"/>
                <w:spacing w:val="1"/>
                <w:sz w:val="20"/>
                <w:szCs w:val="20"/>
              </w:rPr>
              <w:t>n</w:t>
            </w:r>
            <w:r w:rsidRPr="0048301D">
              <w:rPr>
                <w:rFonts w:ascii="Times New Roman" w:hAnsi="Times New Roman"/>
                <w:sz w:val="20"/>
                <w:szCs w:val="20"/>
              </w:rPr>
              <w:t>g</w:t>
            </w:r>
            <w:r w:rsidRPr="0048301D">
              <w:rPr>
                <w:rFonts w:ascii="Times New Roman" w:hAnsi="Times New Roman"/>
                <w:spacing w:val="-4"/>
                <w:sz w:val="20"/>
                <w:szCs w:val="20"/>
              </w:rPr>
              <w:t xml:space="preserve"> </w:t>
            </w:r>
            <w:r w:rsidRPr="0048301D">
              <w:rPr>
                <w:rFonts w:ascii="Times New Roman" w:hAnsi="Times New Roman"/>
                <w:sz w:val="20"/>
                <w:szCs w:val="20"/>
              </w:rPr>
              <w:t>c</w:t>
            </w:r>
            <w:r w:rsidRPr="0048301D">
              <w:rPr>
                <w:rFonts w:ascii="Times New Roman" w:hAnsi="Times New Roman"/>
                <w:spacing w:val="1"/>
                <w:sz w:val="20"/>
                <w:szCs w:val="20"/>
              </w:rPr>
              <w:t>on</w:t>
            </w:r>
            <w:r w:rsidRPr="0048301D">
              <w:rPr>
                <w:rFonts w:ascii="Times New Roman" w:hAnsi="Times New Roman"/>
                <w:spacing w:val="-1"/>
                <w:sz w:val="20"/>
                <w:szCs w:val="20"/>
              </w:rPr>
              <w:t>s</w:t>
            </w:r>
            <w:r w:rsidRPr="0048301D">
              <w:rPr>
                <w:rFonts w:ascii="Times New Roman" w:hAnsi="Times New Roman"/>
                <w:spacing w:val="2"/>
                <w:sz w:val="20"/>
                <w:szCs w:val="20"/>
              </w:rPr>
              <w:t>i</w:t>
            </w:r>
            <w:r w:rsidRPr="0048301D">
              <w:rPr>
                <w:rFonts w:ascii="Times New Roman" w:hAnsi="Times New Roman"/>
                <w:spacing w:val="-1"/>
                <w:sz w:val="20"/>
                <w:szCs w:val="20"/>
              </w:rPr>
              <w:t>s</w:t>
            </w:r>
            <w:r w:rsidRPr="0048301D">
              <w:rPr>
                <w:rFonts w:ascii="Times New Roman" w:hAnsi="Times New Roman"/>
                <w:sz w:val="20"/>
                <w:szCs w:val="20"/>
              </w:rPr>
              <w:t>tent</w:t>
            </w:r>
            <w:r w:rsidRPr="0048301D">
              <w:rPr>
                <w:rFonts w:ascii="Times New Roman" w:hAnsi="Times New Roman"/>
                <w:spacing w:val="-7"/>
                <w:sz w:val="20"/>
                <w:szCs w:val="20"/>
              </w:rPr>
              <w:t xml:space="preserve"> </w:t>
            </w:r>
            <w:r w:rsidRPr="0048301D">
              <w:rPr>
                <w:rFonts w:ascii="Times New Roman" w:hAnsi="Times New Roman"/>
                <w:sz w:val="20"/>
                <w:szCs w:val="20"/>
              </w:rPr>
              <w:t>cita</w:t>
            </w:r>
            <w:r w:rsidRPr="0048301D">
              <w:rPr>
                <w:rFonts w:ascii="Times New Roman" w:hAnsi="Times New Roman"/>
                <w:spacing w:val="1"/>
                <w:sz w:val="20"/>
                <w:szCs w:val="20"/>
              </w:rPr>
              <w:t>t</w:t>
            </w:r>
            <w:r w:rsidRPr="0048301D">
              <w:rPr>
                <w:rFonts w:ascii="Times New Roman" w:hAnsi="Times New Roman"/>
                <w:sz w:val="20"/>
                <w:szCs w:val="20"/>
              </w:rPr>
              <w:t>ion</w:t>
            </w:r>
          </w:p>
        </w:tc>
        <w:tc>
          <w:tcPr>
            <w:tcW w:w="709" w:type="dxa"/>
            <w:tcBorders>
              <w:top w:val="single" w:sz="5" w:space="0" w:color="000000"/>
              <w:left w:val="single" w:sz="5" w:space="0" w:color="000000"/>
              <w:bottom w:val="single" w:sz="5" w:space="0" w:color="000000"/>
              <w:right w:val="single" w:sz="5" w:space="0" w:color="000000"/>
            </w:tcBorders>
          </w:tcPr>
          <w:p w14:paraId="2E49FC8B" w14:textId="1A1C950B"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76A285A" w14:textId="77777777" w:rsidR="001C5FC5" w:rsidRPr="0048301D" w:rsidRDefault="001C5FC5" w:rsidP="001C5FC5">
            <w:pPr>
              <w:jc w:val="center"/>
              <w:rPr>
                <w:rFonts w:ascii="Times New Roman" w:hAnsi="Times New Roman"/>
                <w:sz w:val="20"/>
                <w:szCs w:val="20"/>
              </w:rPr>
            </w:pPr>
          </w:p>
        </w:tc>
      </w:tr>
      <w:tr w:rsidR="001C5FC5" w:rsidRPr="0048301D" w14:paraId="0B1EC5C8" w14:textId="77777777" w:rsidTr="00F24922">
        <w:trPr>
          <w:trHeight w:hRule="exact" w:val="573"/>
        </w:trPr>
        <w:tc>
          <w:tcPr>
            <w:tcW w:w="583" w:type="dxa"/>
            <w:tcBorders>
              <w:top w:val="single" w:sz="5" w:space="0" w:color="000000"/>
              <w:left w:val="single" w:sz="5" w:space="0" w:color="000000"/>
              <w:bottom w:val="single" w:sz="5" w:space="0" w:color="000000"/>
              <w:right w:val="single" w:sz="5" w:space="0" w:color="000000"/>
            </w:tcBorders>
          </w:tcPr>
          <w:p w14:paraId="477492A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lastRenderedPageBreak/>
              <w:t>4</w:t>
            </w:r>
          </w:p>
        </w:tc>
        <w:tc>
          <w:tcPr>
            <w:tcW w:w="6400" w:type="dxa"/>
            <w:tcBorders>
              <w:top w:val="single" w:sz="5" w:space="0" w:color="000000"/>
              <w:left w:val="single" w:sz="5" w:space="0" w:color="000000"/>
              <w:bottom w:val="single" w:sz="5" w:space="0" w:color="000000"/>
              <w:right w:val="single" w:sz="5" w:space="0" w:color="000000"/>
            </w:tcBorders>
          </w:tcPr>
          <w:p w14:paraId="5E2A5EB0" w14:textId="06DBF9DC"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eve</w:t>
            </w:r>
            <w:r w:rsidRPr="0048301D">
              <w:rPr>
                <w:rFonts w:ascii="Times New Roman" w:hAnsi="Times New Roman"/>
                <w:position w:val="1"/>
                <w:sz w:val="20"/>
                <w:szCs w:val="20"/>
              </w:rPr>
              <w:t>r</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equation</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u</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n</w:t>
            </w:r>
            <w:r w:rsidRPr="0048301D">
              <w:rPr>
                <w:rFonts w:ascii="Times New Roman" w:hAnsi="Times New Roman"/>
                <w:position w:val="1"/>
                <w:sz w:val="20"/>
                <w:szCs w:val="20"/>
              </w:rPr>
              <w:t>g</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b</w:t>
            </w:r>
            <w:r w:rsidRPr="0048301D">
              <w:rPr>
                <w:rFonts w:ascii="Times New Roman" w:hAnsi="Times New Roman"/>
                <w:spacing w:val="-1"/>
                <w:position w:val="1"/>
                <w:sz w:val="20"/>
                <w:szCs w:val="20"/>
              </w:rPr>
              <w:t>e</w:t>
            </w:r>
            <w:r w:rsidRPr="0048301D">
              <w:rPr>
                <w:rFonts w:ascii="Times New Roman" w:hAnsi="Times New Roman"/>
                <w:position w:val="1"/>
                <w:sz w:val="20"/>
                <w:szCs w:val="20"/>
              </w:rPr>
              <w:t>l</w:t>
            </w:r>
            <w:r w:rsidRPr="0048301D">
              <w:rPr>
                <w:rFonts w:ascii="Times New Roman" w:hAnsi="Times New Roman"/>
                <w:spacing w:val="3"/>
                <w:position w:val="1"/>
                <w:sz w:val="20"/>
                <w:szCs w:val="20"/>
              </w:rPr>
              <w:t>o</w:t>
            </w:r>
            <w:r w:rsidRPr="0048301D">
              <w:rPr>
                <w:rFonts w:ascii="Times New Roman" w:hAnsi="Times New Roman"/>
                <w:position w:val="1"/>
                <w:sz w:val="20"/>
                <w:szCs w:val="20"/>
              </w:rPr>
              <w:t>w</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an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ab</w:t>
            </w:r>
            <w:r w:rsidRPr="0048301D">
              <w:rPr>
                <w:rFonts w:ascii="Times New Roman" w:hAnsi="Times New Roman"/>
                <w:position w:val="1"/>
                <w:sz w:val="20"/>
                <w:szCs w:val="20"/>
              </w:rPr>
              <w:t>o</w:t>
            </w:r>
            <w:r w:rsidRPr="0048301D">
              <w:rPr>
                <w:rFonts w:ascii="Times New Roman" w:hAnsi="Times New Roman"/>
                <w:spacing w:val="-1"/>
                <w:position w:val="1"/>
                <w:sz w:val="20"/>
                <w:szCs w:val="20"/>
              </w:rPr>
              <w:t>v</w:t>
            </w:r>
            <w:r w:rsidRPr="0048301D">
              <w:rPr>
                <w:rFonts w:ascii="Times New Roman" w:hAnsi="Times New Roman"/>
                <w:position w:val="1"/>
                <w:sz w:val="20"/>
                <w:szCs w:val="20"/>
              </w:rPr>
              <w:t>e</w:t>
            </w:r>
            <w:r w:rsidR="00F24922" w:rsidRPr="0048301D">
              <w:rPr>
                <w:rFonts w:ascii="Times New Roman" w:hAnsi="Times New Roman"/>
                <w:position w:val="1"/>
                <w:sz w:val="20"/>
                <w:szCs w:val="20"/>
              </w:rPr>
              <w:t xml:space="preserve">, but using the number of </w:t>
            </w:r>
            <w:proofErr w:type="gramStart"/>
            <w:r w:rsidR="00F24922" w:rsidRPr="0048301D">
              <w:rPr>
                <w:rFonts w:ascii="Times New Roman" w:hAnsi="Times New Roman"/>
                <w:position w:val="1"/>
                <w:sz w:val="20"/>
                <w:szCs w:val="20"/>
              </w:rPr>
              <w:t>equation</w:t>
            </w:r>
            <w:proofErr w:type="gramEnd"/>
          </w:p>
        </w:tc>
        <w:tc>
          <w:tcPr>
            <w:tcW w:w="709" w:type="dxa"/>
            <w:tcBorders>
              <w:top w:val="single" w:sz="5" w:space="0" w:color="000000"/>
              <w:left w:val="single" w:sz="5" w:space="0" w:color="000000"/>
              <w:bottom w:val="single" w:sz="5" w:space="0" w:color="000000"/>
              <w:right w:val="single" w:sz="5" w:space="0" w:color="000000"/>
            </w:tcBorders>
          </w:tcPr>
          <w:p w14:paraId="1A7F8039" w14:textId="558E7C1F"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2866CEF8" w14:textId="77777777" w:rsidR="001C5FC5" w:rsidRPr="0048301D" w:rsidRDefault="001C5FC5" w:rsidP="001C5FC5">
            <w:pPr>
              <w:jc w:val="center"/>
              <w:rPr>
                <w:rFonts w:ascii="Times New Roman" w:hAnsi="Times New Roman"/>
                <w:sz w:val="20"/>
                <w:szCs w:val="20"/>
              </w:rPr>
            </w:pPr>
          </w:p>
        </w:tc>
      </w:tr>
      <w:tr w:rsidR="001C5FC5" w:rsidRPr="0048301D" w14:paraId="2B45970A" w14:textId="77777777" w:rsidTr="00FC4F0B">
        <w:trPr>
          <w:trHeight w:hRule="exact" w:val="316"/>
        </w:trPr>
        <w:tc>
          <w:tcPr>
            <w:tcW w:w="6983" w:type="dxa"/>
            <w:gridSpan w:val="2"/>
            <w:tcBorders>
              <w:top w:val="single" w:sz="5" w:space="0" w:color="000000"/>
              <w:left w:val="single" w:sz="5" w:space="0" w:color="000000"/>
              <w:bottom w:val="single" w:sz="5" w:space="0" w:color="000000"/>
              <w:right w:val="single" w:sz="5" w:space="0" w:color="000000"/>
            </w:tcBorders>
            <w:shd w:val="clear" w:color="auto" w:fill="C5E0B3"/>
          </w:tcPr>
          <w:p w14:paraId="36963A49" w14:textId="77777777" w:rsidR="001C5FC5" w:rsidRPr="0048301D" w:rsidRDefault="001C5FC5" w:rsidP="00FC4F0B">
            <w:pPr>
              <w:ind w:left="1440" w:right="988"/>
              <w:rPr>
                <w:rFonts w:ascii="Times New Roman" w:hAnsi="Times New Roman"/>
                <w:sz w:val="20"/>
                <w:szCs w:val="20"/>
              </w:rPr>
            </w:pPr>
            <w:r w:rsidRPr="0048301D">
              <w:rPr>
                <w:rFonts w:ascii="Times New Roman" w:hAnsi="Times New Roman"/>
                <w:b/>
                <w:w w:val="99"/>
                <w:sz w:val="20"/>
                <w:szCs w:val="20"/>
              </w:rPr>
              <w:t>Refe</w:t>
            </w:r>
            <w:r w:rsidRPr="0048301D">
              <w:rPr>
                <w:rFonts w:ascii="Times New Roman" w:hAnsi="Times New Roman"/>
                <w:b/>
                <w:spacing w:val="1"/>
                <w:w w:val="99"/>
                <w:sz w:val="20"/>
                <w:szCs w:val="20"/>
              </w:rPr>
              <w:t>r</w:t>
            </w:r>
            <w:r w:rsidRPr="0048301D">
              <w:rPr>
                <w:rFonts w:ascii="Times New Roman" w:hAnsi="Times New Roman"/>
                <w:b/>
                <w:w w:val="99"/>
                <w:sz w:val="20"/>
                <w:szCs w:val="20"/>
              </w:rPr>
              <w:t>e</w:t>
            </w:r>
            <w:r w:rsidRPr="0048301D">
              <w:rPr>
                <w:rFonts w:ascii="Times New Roman" w:hAnsi="Times New Roman"/>
                <w:b/>
                <w:spacing w:val="1"/>
                <w:w w:val="99"/>
                <w:sz w:val="20"/>
                <w:szCs w:val="20"/>
              </w:rPr>
              <w:t>nc</w:t>
            </w:r>
            <w:r w:rsidRPr="0048301D">
              <w:rPr>
                <w:rFonts w:ascii="Times New Roman" w:hAnsi="Times New Roman"/>
                <w:b/>
                <w:w w:val="99"/>
                <w:sz w:val="20"/>
                <w:szCs w:val="20"/>
              </w:rPr>
              <w:t>es</w:t>
            </w:r>
          </w:p>
        </w:tc>
        <w:tc>
          <w:tcPr>
            <w:tcW w:w="709" w:type="dxa"/>
            <w:tcBorders>
              <w:top w:val="single" w:sz="5" w:space="0" w:color="000000"/>
              <w:left w:val="single" w:sz="5" w:space="0" w:color="000000"/>
              <w:bottom w:val="single" w:sz="5" w:space="0" w:color="000000"/>
              <w:right w:val="single" w:sz="5" w:space="0" w:color="000000"/>
            </w:tcBorders>
            <w:shd w:val="clear" w:color="auto" w:fill="C5E0B3"/>
          </w:tcPr>
          <w:p w14:paraId="3C46D7F0" w14:textId="77777777" w:rsidR="001C5FC5" w:rsidRPr="0048301D" w:rsidRDefault="001C5FC5" w:rsidP="001C5FC5">
            <w:pPr>
              <w:jc w:val="center"/>
              <w:rPr>
                <w:rFonts w:ascii="Times New Roman" w:hAnsi="Times New Roman"/>
                <w:sz w:val="20"/>
                <w:szCs w:val="20"/>
              </w:rPr>
            </w:pPr>
          </w:p>
          <w:p w14:paraId="04D6EEBA" w14:textId="77777777" w:rsidR="001C5FC5" w:rsidRPr="0048301D" w:rsidRDefault="001C5FC5" w:rsidP="001C5FC5">
            <w:pPr>
              <w:jc w:val="center"/>
              <w:rPr>
                <w:rFonts w:ascii="Times New Roman" w:hAnsi="Times New Roman"/>
                <w:sz w:val="20"/>
                <w:szCs w:val="20"/>
              </w:rPr>
            </w:pPr>
          </w:p>
          <w:p w14:paraId="4491158F" w14:textId="7777777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shd w:val="clear" w:color="auto" w:fill="C5E0B3"/>
          </w:tcPr>
          <w:p w14:paraId="0CF4ED70" w14:textId="77777777" w:rsidR="001C5FC5" w:rsidRPr="0048301D" w:rsidRDefault="001C5FC5" w:rsidP="001C5FC5">
            <w:pPr>
              <w:jc w:val="center"/>
              <w:rPr>
                <w:rFonts w:ascii="Times New Roman" w:hAnsi="Times New Roman"/>
                <w:sz w:val="20"/>
                <w:szCs w:val="20"/>
              </w:rPr>
            </w:pPr>
          </w:p>
        </w:tc>
      </w:tr>
      <w:tr w:rsidR="001C5FC5" w:rsidRPr="0048301D" w14:paraId="24DA6D8D" w14:textId="77777777" w:rsidTr="00FC4F0B">
        <w:trPr>
          <w:trHeight w:hRule="exact" w:val="260"/>
        </w:trPr>
        <w:tc>
          <w:tcPr>
            <w:tcW w:w="583" w:type="dxa"/>
            <w:tcBorders>
              <w:top w:val="single" w:sz="5" w:space="0" w:color="000000"/>
              <w:left w:val="single" w:sz="5" w:space="0" w:color="000000"/>
              <w:bottom w:val="single" w:sz="5" w:space="0" w:color="000000"/>
              <w:right w:val="single" w:sz="5" w:space="0" w:color="000000"/>
            </w:tcBorders>
            <w:shd w:val="clear" w:color="auto" w:fill="DBDBDB"/>
          </w:tcPr>
          <w:p w14:paraId="27C01AB3" w14:textId="77777777" w:rsidR="001C5FC5" w:rsidRPr="0048301D" w:rsidRDefault="001C5FC5" w:rsidP="00FC4F0B">
            <w:pPr>
              <w:ind w:left="153"/>
              <w:rPr>
                <w:rFonts w:ascii="Times New Roman" w:eastAsia="Courier New" w:hAnsi="Times New Roman"/>
                <w:sz w:val="20"/>
                <w:szCs w:val="20"/>
              </w:rPr>
            </w:pPr>
            <w:r w:rsidRPr="0048301D">
              <w:rPr>
                <w:rFonts w:ascii="Times New Roman" w:eastAsia="Courier New" w:hAnsi="Times New Roman"/>
                <w:b/>
                <w:position w:val="2"/>
                <w:sz w:val="20"/>
                <w:szCs w:val="20"/>
              </w:rPr>
              <w:t>No</w:t>
            </w:r>
          </w:p>
        </w:tc>
        <w:tc>
          <w:tcPr>
            <w:tcW w:w="6400" w:type="dxa"/>
            <w:tcBorders>
              <w:top w:val="single" w:sz="5" w:space="0" w:color="000000"/>
              <w:left w:val="single" w:sz="5" w:space="0" w:color="000000"/>
              <w:bottom w:val="single" w:sz="5" w:space="0" w:color="000000"/>
              <w:right w:val="single" w:sz="5" w:space="0" w:color="000000"/>
            </w:tcBorders>
            <w:shd w:val="clear" w:color="auto" w:fill="DBDBDB"/>
          </w:tcPr>
          <w:p w14:paraId="0FCD041F" w14:textId="77777777" w:rsidR="001C5FC5" w:rsidRPr="0048301D" w:rsidRDefault="001C5FC5" w:rsidP="00FC4F0B">
            <w:pPr>
              <w:ind w:left="102"/>
              <w:rPr>
                <w:rFonts w:ascii="Times New Roman" w:eastAsia="Courier New" w:hAnsi="Times New Roman"/>
                <w:sz w:val="20"/>
                <w:szCs w:val="20"/>
              </w:rPr>
            </w:pPr>
            <w:r w:rsidRPr="0048301D">
              <w:rPr>
                <w:rFonts w:ascii="Times New Roman" w:eastAsia="Courier New" w:hAnsi="Times New Roman"/>
                <w:b/>
                <w:position w:val="2"/>
                <w:sz w:val="20"/>
                <w:szCs w:val="20"/>
              </w:rPr>
              <w:t>Item</w:t>
            </w:r>
          </w:p>
        </w:tc>
        <w:tc>
          <w:tcPr>
            <w:tcW w:w="709" w:type="dxa"/>
            <w:tcBorders>
              <w:top w:val="single" w:sz="5" w:space="0" w:color="000000"/>
              <w:left w:val="single" w:sz="5" w:space="0" w:color="000000"/>
              <w:bottom w:val="single" w:sz="5" w:space="0" w:color="000000"/>
              <w:right w:val="single" w:sz="5" w:space="0" w:color="000000"/>
            </w:tcBorders>
            <w:shd w:val="clear" w:color="auto" w:fill="DBDBDB"/>
          </w:tcPr>
          <w:p w14:paraId="4723CA7D" w14:textId="77777777" w:rsidR="001C5FC5" w:rsidRPr="0048301D" w:rsidRDefault="001C5FC5" w:rsidP="001C5FC5">
            <w:pPr>
              <w:ind w:left="102"/>
              <w:jc w:val="center"/>
              <w:rPr>
                <w:rFonts w:ascii="Times New Roman" w:eastAsia="Courier New" w:hAnsi="Times New Roman"/>
                <w:sz w:val="20"/>
                <w:szCs w:val="20"/>
              </w:rPr>
            </w:pPr>
            <w:r w:rsidRPr="0048301D">
              <w:rPr>
                <w:rFonts w:ascii="Times New Roman" w:eastAsia="Courier New" w:hAnsi="Times New Roman"/>
                <w:b/>
                <w:position w:val="2"/>
                <w:sz w:val="20"/>
                <w:szCs w:val="20"/>
              </w:rPr>
              <w:t>Yes</w:t>
            </w:r>
          </w:p>
        </w:tc>
        <w:tc>
          <w:tcPr>
            <w:tcW w:w="708" w:type="dxa"/>
            <w:tcBorders>
              <w:top w:val="single" w:sz="5" w:space="0" w:color="000000"/>
              <w:left w:val="single" w:sz="5" w:space="0" w:color="000000"/>
              <w:bottom w:val="single" w:sz="5" w:space="0" w:color="000000"/>
              <w:right w:val="single" w:sz="5" w:space="0" w:color="000000"/>
            </w:tcBorders>
            <w:shd w:val="clear" w:color="auto" w:fill="DBDBDB"/>
          </w:tcPr>
          <w:p w14:paraId="431C0436" w14:textId="77777777" w:rsidR="001C5FC5" w:rsidRPr="0048301D" w:rsidRDefault="001C5FC5" w:rsidP="001C5FC5">
            <w:pPr>
              <w:ind w:left="100"/>
              <w:jc w:val="center"/>
              <w:rPr>
                <w:rFonts w:ascii="Times New Roman" w:eastAsia="Courier New" w:hAnsi="Times New Roman"/>
                <w:sz w:val="20"/>
                <w:szCs w:val="20"/>
              </w:rPr>
            </w:pPr>
            <w:r w:rsidRPr="0048301D">
              <w:rPr>
                <w:rFonts w:ascii="Times New Roman" w:eastAsia="Courier New" w:hAnsi="Times New Roman"/>
                <w:b/>
                <w:position w:val="2"/>
                <w:sz w:val="20"/>
                <w:szCs w:val="20"/>
              </w:rPr>
              <w:t>No</w:t>
            </w:r>
          </w:p>
        </w:tc>
      </w:tr>
      <w:tr w:rsidR="001C5FC5" w:rsidRPr="0048301D" w14:paraId="13B81F3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6AA97D35"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1</w:t>
            </w:r>
          </w:p>
        </w:tc>
        <w:tc>
          <w:tcPr>
            <w:tcW w:w="6400" w:type="dxa"/>
            <w:tcBorders>
              <w:top w:val="single" w:sz="5" w:space="0" w:color="000000"/>
              <w:left w:val="single" w:sz="5" w:space="0" w:color="000000"/>
              <w:bottom w:val="single" w:sz="5" w:space="0" w:color="000000"/>
              <w:right w:val="single" w:sz="5" w:space="0" w:color="000000"/>
            </w:tcBorders>
          </w:tcPr>
          <w:p w14:paraId="033542EF"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position w:val="1"/>
                <w:sz w:val="20"/>
                <w:szCs w:val="20"/>
              </w:rPr>
              <w:t>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w:t>
            </w:r>
            <w:r w:rsidRPr="0048301D">
              <w:rPr>
                <w:rFonts w:ascii="Times New Roman" w:hAnsi="Times New Roman"/>
                <w:spacing w:val="1"/>
                <w:position w:val="1"/>
                <w:sz w:val="20"/>
                <w:szCs w:val="20"/>
              </w:rPr>
              <w:t>n</w:t>
            </w:r>
            <w:r w:rsidRPr="0048301D">
              <w:rPr>
                <w:rFonts w:ascii="Times New Roman" w:hAnsi="Times New Roman"/>
                <w:position w:val="1"/>
                <w:sz w:val="20"/>
                <w:szCs w:val="20"/>
              </w:rPr>
              <w:t>d</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cit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s</w:t>
            </w:r>
            <w:r w:rsidRPr="0048301D">
              <w:rPr>
                <w:rFonts w:ascii="Times New Roman" w:hAnsi="Times New Roman"/>
                <w:spacing w:val="2"/>
                <w:position w:val="1"/>
                <w:sz w:val="20"/>
                <w:szCs w:val="20"/>
              </w:rPr>
              <w:t>i</w:t>
            </w:r>
            <w:r w:rsidRPr="0048301D">
              <w:rPr>
                <w:rFonts w:ascii="Times New Roman" w:hAnsi="Times New Roman"/>
                <w:spacing w:val="-1"/>
                <w:position w:val="1"/>
                <w:sz w:val="20"/>
                <w:szCs w:val="20"/>
              </w:rPr>
              <w:t>s</w:t>
            </w:r>
            <w:r w:rsidRPr="0048301D">
              <w:rPr>
                <w:rFonts w:ascii="Times New Roman" w:hAnsi="Times New Roman"/>
                <w:position w:val="1"/>
                <w:sz w:val="20"/>
                <w:szCs w:val="20"/>
              </w:rPr>
              <w:t>tently</w:t>
            </w:r>
            <w:r w:rsidRPr="0048301D">
              <w:rPr>
                <w:rFonts w:ascii="Times New Roman" w:hAnsi="Times New Roman"/>
                <w:spacing w:val="-7"/>
                <w:position w:val="1"/>
                <w:sz w:val="20"/>
                <w:szCs w:val="20"/>
              </w:rPr>
              <w:t xml:space="preserve"> </w:t>
            </w:r>
            <w:proofErr w:type="gramStart"/>
            <w:r w:rsidRPr="0048301D">
              <w:rPr>
                <w:rFonts w:ascii="Times New Roman" w:hAnsi="Times New Roman"/>
                <w:position w:val="1"/>
                <w:sz w:val="20"/>
                <w:szCs w:val="20"/>
              </w:rPr>
              <w:t>follows</w:t>
            </w:r>
            <w:proofErr w:type="gramEnd"/>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the</w:t>
            </w:r>
            <w:r w:rsidRPr="0048301D">
              <w:rPr>
                <w:rFonts w:ascii="Times New Roman" w:hAnsi="Times New Roman"/>
                <w:spacing w:val="-10"/>
                <w:position w:val="1"/>
                <w:sz w:val="20"/>
                <w:szCs w:val="20"/>
              </w:rPr>
              <w:t xml:space="preserve"> </w:t>
            </w:r>
            <w:r w:rsidRPr="0048301D">
              <w:rPr>
                <w:rFonts w:ascii="Times New Roman" w:hAnsi="Times New Roman"/>
                <w:position w:val="1"/>
                <w:sz w:val="20"/>
                <w:szCs w:val="20"/>
              </w:rPr>
              <w:t>IEEE</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y</w:t>
            </w:r>
            <w:r w:rsidRPr="0048301D">
              <w:rPr>
                <w:rFonts w:ascii="Times New Roman" w:hAnsi="Times New Roman"/>
                <w:position w:val="1"/>
                <w:sz w:val="20"/>
                <w:szCs w:val="20"/>
              </w:rPr>
              <w:t>le</w:t>
            </w:r>
          </w:p>
        </w:tc>
        <w:tc>
          <w:tcPr>
            <w:tcW w:w="709" w:type="dxa"/>
            <w:tcBorders>
              <w:top w:val="single" w:sz="5" w:space="0" w:color="000000"/>
              <w:left w:val="single" w:sz="5" w:space="0" w:color="000000"/>
              <w:bottom w:val="single" w:sz="5" w:space="0" w:color="000000"/>
              <w:right w:val="single" w:sz="5" w:space="0" w:color="000000"/>
            </w:tcBorders>
          </w:tcPr>
          <w:p w14:paraId="2D5574C9" w14:textId="563C82C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26E1212" w14:textId="77777777" w:rsidR="001C5FC5" w:rsidRPr="0048301D" w:rsidRDefault="001C5FC5" w:rsidP="001C5FC5">
            <w:pPr>
              <w:jc w:val="center"/>
              <w:rPr>
                <w:rFonts w:ascii="Times New Roman" w:hAnsi="Times New Roman"/>
                <w:sz w:val="20"/>
                <w:szCs w:val="20"/>
              </w:rPr>
            </w:pPr>
          </w:p>
        </w:tc>
      </w:tr>
      <w:tr w:rsidR="001C5FC5" w:rsidRPr="0048301D" w14:paraId="0548BFC5" w14:textId="77777777" w:rsidTr="00F24922">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199289A7"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2</w:t>
            </w:r>
          </w:p>
        </w:tc>
        <w:tc>
          <w:tcPr>
            <w:tcW w:w="6400" w:type="dxa"/>
            <w:tcBorders>
              <w:top w:val="single" w:sz="5" w:space="0" w:color="000000"/>
              <w:left w:val="single" w:sz="5" w:space="0" w:color="000000"/>
              <w:bottom w:val="single" w:sz="5" w:space="0" w:color="000000"/>
              <w:right w:val="single" w:sz="5" w:space="0" w:color="000000"/>
            </w:tcBorders>
          </w:tcPr>
          <w:p w14:paraId="25B78B22" w14:textId="77777777" w:rsidR="001C5FC5" w:rsidRPr="0048301D" w:rsidRDefault="001C5FC5" w:rsidP="00FC4F0B">
            <w:pPr>
              <w:ind w:left="102"/>
              <w:rPr>
                <w:rFonts w:ascii="Times New Roman" w:hAnsi="Times New Roman"/>
                <w:sz w:val="20"/>
                <w:szCs w:val="20"/>
              </w:rPr>
            </w:pPr>
            <w:r w:rsidRPr="0048301D">
              <w:rPr>
                <w:rFonts w:ascii="Times New Roman" w:hAnsi="Times New Roman"/>
                <w:spacing w:val="-1"/>
                <w:position w:val="1"/>
                <w:sz w:val="20"/>
                <w:szCs w:val="20"/>
              </w:rPr>
              <w:t>J</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r</w:t>
            </w:r>
            <w:r w:rsidRPr="0048301D">
              <w:rPr>
                <w:rFonts w:ascii="Times New Roman" w:hAnsi="Times New Roman"/>
                <w:spacing w:val="1"/>
                <w:position w:val="1"/>
                <w:sz w:val="20"/>
                <w:szCs w:val="20"/>
              </w:rPr>
              <w:t>n</w:t>
            </w:r>
            <w:r w:rsidRPr="0048301D">
              <w:rPr>
                <w:rFonts w:ascii="Times New Roman" w:hAnsi="Times New Roman"/>
                <w:position w:val="1"/>
                <w:sz w:val="20"/>
                <w:szCs w:val="20"/>
              </w:rPr>
              <w:t>al</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ames</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3"/>
                <w:position w:val="1"/>
                <w:sz w:val="20"/>
                <w:szCs w:val="20"/>
              </w:rPr>
              <w:t xml:space="preserve"> </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1"/>
                <w:position w:val="1"/>
                <w:sz w:val="20"/>
                <w:szCs w:val="20"/>
              </w:rPr>
              <w:t>fe</w:t>
            </w:r>
            <w:r w:rsidRPr="0048301D">
              <w:rPr>
                <w:rFonts w:ascii="Times New Roman" w:hAnsi="Times New Roman"/>
                <w:spacing w:val="2"/>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position w:val="1"/>
                <w:sz w:val="20"/>
                <w:szCs w:val="20"/>
              </w:rPr>
              <w:t>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in a</w:t>
            </w:r>
            <w:r w:rsidRPr="0048301D">
              <w:rPr>
                <w:rFonts w:ascii="Times New Roman" w:hAnsi="Times New Roman"/>
                <w:spacing w:val="1"/>
                <w:position w:val="1"/>
                <w:sz w:val="20"/>
                <w:szCs w:val="20"/>
              </w:rPr>
              <w:t>bb</w:t>
            </w:r>
            <w:r w:rsidRPr="0048301D">
              <w:rPr>
                <w:rFonts w:ascii="Times New Roman" w:hAnsi="Times New Roman"/>
                <w:position w:val="1"/>
                <w:sz w:val="20"/>
                <w:szCs w:val="20"/>
              </w:rPr>
              <w:t>r</w:t>
            </w:r>
            <w:r w:rsidRPr="0048301D">
              <w:rPr>
                <w:rFonts w:ascii="Times New Roman" w:hAnsi="Times New Roman"/>
                <w:spacing w:val="-1"/>
                <w:position w:val="1"/>
                <w:sz w:val="20"/>
                <w:szCs w:val="20"/>
              </w:rPr>
              <w:t>ev</w:t>
            </w:r>
            <w:r w:rsidRPr="0048301D">
              <w:rPr>
                <w:rFonts w:ascii="Times New Roman" w:hAnsi="Times New Roman"/>
                <w:position w:val="1"/>
                <w:sz w:val="20"/>
                <w:szCs w:val="20"/>
              </w:rPr>
              <w:t>ia</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d</w:t>
            </w:r>
            <w:r w:rsidRPr="0048301D">
              <w:rPr>
                <w:rFonts w:ascii="Times New Roman" w:hAnsi="Times New Roman"/>
                <w:spacing w:val="-8"/>
                <w:position w:val="1"/>
                <w:sz w:val="20"/>
                <w:szCs w:val="20"/>
              </w:rPr>
              <w:t xml:space="preserve"> </w:t>
            </w:r>
            <w:r w:rsidRPr="0048301D">
              <w:rPr>
                <w:rFonts w:ascii="Times New Roman" w:hAnsi="Times New Roman"/>
                <w:spacing w:val="-1"/>
                <w:position w:val="1"/>
                <w:sz w:val="20"/>
                <w:szCs w:val="20"/>
              </w:rPr>
              <w:t>f</w:t>
            </w:r>
            <w:r w:rsidRPr="0048301D">
              <w:rPr>
                <w:rFonts w:ascii="Times New Roman" w:hAnsi="Times New Roman"/>
                <w:spacing w:val="3"/>
                <w:position w:val="1"/>
                <w:sz w:val="20"/>
                <w:szCs w:val="20"/>
              </w:rPr>
              <w:t>o</w:t>
            </w:r>
            <w:r w:rsidRPr="0048301D">
              <w:rPr>
                <w:rFonts w:ascii="Times New Roman" w:hAnsi="Times New Roman"/>
                <w:position w:val="1"/>
                <w:sz w:val="20"/>
                <w:szCs w:val="20"/>
              </w:rPr>
              <w:t>rma</w:t>
            </w:r>
            <w:r w:rsidRPr="0048301D">
              <w:rPr>
                <w:rFonts w:ascii="Times New Roman" w:hAnsi="Times New Roman"/>
                <w:spacing w:val="1"/>
                <w:position w:val="1"/>
                <w:sz w:val="20"/>
                <w:szCs w:val="20"/>
              </w:rPr>
              <w:t>t</w:t>
            </w:r>
            <w:r w:rsidRPr="0048301D">
              <w:rPr>
                <w:rFonts w:ascii="Times New Roman" w:hAnsi="Times New Roman"/>
                <w:position w:val="1"/>
                <w:sz w:val="20"/>
                <w:szCs w:val="20"/>
              </w:rPr>
              <w:t>,</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bu</w:t>
            </w:r>
            <w:r w:rsidRPr="0048301D">
              <w:rPr>
                <w:rFonts w:ascii="Times New Roman" w:hAnsi="Times New Roman"/>
                <w:position w:val="1"/>
                <w:sz w:val="20"/>
                <w:szCs w:val="20"/>
              </w:rPr>
              <w:t>t</w:t>
            </w:r>
            <w:r w:rsidRPr="0048301D">
              <w:rPr>
                <w:rFonts w:ascii="Times New Roman" w:hAnsi="Times New Roman"/>
                <w:spacing w:val="-2"/>
                <w:position w:val="1"/>
                <w:sz w:val="20"/>
                <w:szCs w:val="20"/>
              </w:rPr>
              <w:t xml:space="preserve"> it should be in </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u</w:t>
            </w:r>
            <w:r w:rsidRPr="0048301D">
              <w:rPr>
                <w:rFonts w:ascii="Times New Roman" w:hAnsi="Times New Roman"/>
                <w:position w:val="1"/>
                <w:sz w:val="20"/>
                <w:szCs w:val="20"/>
              </w:rPr>
              <w:t>ll</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 xml:space="preserve">ame </w:t>
            </w:r>
            <w:r w:rsidRPr="0048301D">
              <w:rPr>
                <w:rFonts w:ascii="Times New Roman" w:hAnsi="Times New Roman"/>
                <w:spacing w:val="-1"/>
                <w:sz w:val="20"/>
                <w:szCs w:val="20"/>
              </w:rPr>
              <w:t>f</w:t>
            </w:r>
            <w:r w:rsidRPr="0048301D">
              <w:rPr>
                <w:rFonts w:ascii="Times New Roman" w:hAnsi="Times New Roman"/>
                <w:sz w:val="20"/>
                <w:szCs w:val="20"/>
              </w:rPr>
              <w:t>ormat</w:t>
            </w:r>
          </w:p>
        </w:tc>
        <w:tc>
          <w:tcPr>
            <w:tcW w:w="709" w:type="dxa"/>
            <w:tcBorders>
              <w:top w:val="single" w:sz="5" w:space="0" w:color="000000"/>
              <w:left w:val="single" w:sz="5" w:space="0" w:color="000000"/>
              <w:bottom w:val="single" w:sz="5" w:space="0" w:color="000000"/>
              <w:right w:val="single" w:sz="5" w:space="0" w:color="000000"/>
            </w:tcBorders>
          </w:tcPr>
          <w:p w14:paraId="0D616B6D" w14:textId="6A722478"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D62E06E" w14:textId="77777777" w:rsidR="001C5FC5" w:rsidRPr="0048301D" w:rsidRDefault="001C5FC5" w:rsidP="001C5FC5">
            <w:pPr>
              <w:jc w:val="center"/>
              <w:rPr>
                <w:rFonts w:ascii="Times New Roman" w:hAnsi="Times New Roman"/>
                <w:sz w:val="20"/>
                <w:szCs w:val="20"/>
              </w:rPr>
            </w:pPr>
          </w:p>
        </w:tc>
      </w:tr>
      <w:tr w:rsidR="001C5FC5" w:rsidRPr="0048301D" w14:paraId="62A59258"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52F199F1"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3</w:t>
            </w:r>
          </w:p>
        </w:tc>
        <w:tc>
          <w:tcPr>
            <w:tcW w:w="6400" w:type="dxa"/>
            <w:tcBorders>
              <w:top w:val="single" w:sz="5" w:space="0" w:color="000000"/>
              <w:left w:val="single" w:sz="5" w:space="0" w:color="000000"/>
              <w:bottom w:val="single" w:sz="5" w:space="0" w:color="000000"/>
              <w:right w:val="single" w:sz="5" w:space="0" w:color="000000"/>
            </w:tcBorders>
          </w:tcPr>
          <w:p w14:paraId="19ABA74B"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All</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spacing w:val="2"/>
                <w:position w:val="1"/>
                <w:sz w:val="20"/>
                <w:szCs w:val="20"/>
              </w:rPr>
              <w:t>c</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10"/>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spacing w:val="2"/>
                <w:position w:val="1"/>
                <w:sz w:val="20"/>
                <w:szCs w:val="20"/>
              </w:rPr>
              <w:t>r</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cited</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text</w:t>
            </w:r>
          </w:p>
        </w:tc>
        <w:tc>
          <w:tcPr>
            <w:tcW w:w="709" w:type="dxa"/>
            <w:tcBorders>
              <w:top w:val="single" w:sz="5" w:space="0" w:color="000000"/>
              <w:left w:val="single" w:sz="5" w:space="0" w:color="000000"/>
              <w:bottom w:val="single" w:sz="5" w:space="0" w:color="000000"/>
              <w:right w:val="single" w:sz="5" w:space="0" w:color="000000"/>
            </w:tcBorders>
          </w:tcPr>
          <w:p w14:paraId="693D9B92" w14:textId="37EE0C6D"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7B861A22" w14:textId="77777777" w:rsidR="001C5FC5" w:rsidRPr="0048301D" w:rsidRDefault="001C5FC5" w:rsidP="001C5FC5">
            <w:pPr>
              <w:jc w:val="center"/>
              <w:rPr>
                <w:rFonts w:ascii="Times New Roman" w:hAnsi="Times New Roman"/>
                <w:sz w:val="20"/>
                <w:szCs w:val="20"/>
              </w:rPr>
            </w:pPr>
          </w:p>
        </w:tc>
      </w:tr>
      <w:tr w:rsidR="001C5FC5" w:rsidRPr="0048301D" w14:paraId="6D1067F9"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04EC2DE3"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position w:val="1"/>
                <w:sz w:val="20"/>
                <w:szCs w:val="20"/>
              </w:rPr>
              <w:t>4</w:t>
            </w:r>
          </w:p>
        </w:tc>
        <w:tc>
          <w:tcPr>
            <w:tcW w:w="6400" w:type="dxa"/>
            <w:tcBorders>
              <w:top w:val="single" w:sz="5" w:space="0" w:color="000000"/>
              <w:left w:val="single" w:sz="5" w:space="0" w:color="000000"/>
              <w:bottom w:val="single" w:sz="5" w:space="0" w:color="000000"/>
              <w:right w:val="single" w:sz="5" w:space="0" w:color="000000"/>
            </w:tcBorders>
          </w:tcPr>
          <w:p w14:paraId="73A910DD"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C</w:t>
            </w:r>
            <w:r w:rsidRPr="0048301D">
              <w:rPr>
                <w:rFonts w:ascii="Times New Roman" w:hAnsi="Times New Roman"/>
                <w:spacing w:val="-1"/>
                <w:position w:val="1"/>
                <w:sz w:val="20"/>
                <w:szCs w:val="20"/>
              </w:rPr>
              <w:t>i</w:t>
            </w:r>
            <w:r w:rsidRPr="0048301D">
              <w:rPr>
                <w:rFonts w:ascii="Times New Roman" w:hAnsi="Times New Roman"/>
                <w:position w:val="1"/>
                <w:sz w:val="20"/>
                <w:szCs w:val="20"/>
              </w:rPr>
              <w:t>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1"/>
                <w:position w:val="1"/>
                <w:sz w:val="20"/>
                <w:szCs w:val="20"/>
              </w:rPr>
              <w:t>e</w:t>
            </w:r>
            <w:r w:rsidRPr="0048301D">
              <w:rPr>
                <w:rFonts w:ascii="Times New Roman" w:hAnsi="Times New Roman"/>
                <w:position w:val="1"/>
                <w:sz w:val="20"/>
                <w:szCs w:val="20"/>
              </w:rPr>
              <w:t>xt</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follo</w:t>
            </w:r>
            <w:r w:rsidRPr="0048301D">
              <w:rPr>
                <w:rFonts w:ascii="Times New Roman" w:hAnsi="Times New Roman"/>
                <w:spacing w:val="1"/>
                <w:position w:val="1"/>
                <w:sz w:val="20"/>
                <w:szCs w:val="20"/>
              </w:rPr>
              <w:t>w</w:t>
            </w:r>
            <w:r w:rsidRPr="0048301D">
              <w:rPr>
                <w:rFonts w:ascii="Times New Roman" w:hAnsi="Times New Roman"/>
                <w:position w:val="1"/>
                <w:sz w:val="20"/>
                <w:szCs w:val="20"/>
              </w:rPr>
              <w:t>s</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g</w:t>
            </w:r>
            <w:r w:rsidRPr="0048301D">
              <w:rPr>
                <w:rFonts w:ascii="Times New Roman" w:hAnsi="Times New Roman"/>
                <w:spacing w:val="1"/>
                <w:position w:val="1"/>
                <w:sz w:val="20"/>
                <w:szCs w:val="20"/>
              </w:rPr>
              <w:t>en</w:t>
            </w:r>
            <w:r w:rsidRPr="0048301D">
              <w:rPr>
                <w:rFonts w:ascii="Times New Roman" w:hAnsi="Times New Roman"/>
                <w:spacing w:val="-1"/>
                <w:position w:val="1"/>
                <w:sz w:val="20"/>
                <w:szCs w:val="20"/>
              </w:rPr>
              <w:t>e</w:t>
            </w:r>
            <w:r w:rsidRPr="0048301D">
              <w:rPr>
                <w:rFonts w:ascii="Times New Roman" w:hAnsi="Times New Roman"/>
                <w:position w:val="1"/>
                <w:sz w:val="20"/>
                <w:szCs w:val="20"/>
              </w:rPr>
              <w:t>ral</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co</w:t>
            </w:r>
            <w:r w:rsidRPr="0048301D">
              <w:rPr>
                <w:rFonts w:ascii="Times New Roman" w:hAnsi="Times New Roman"/>
                <w:spacing w:val="1"/>
                <w:position w:val="1"/>
                <w:sz w:val="20"/>
                <w:szCs w:val="20"/>
              </w:rPr>
              <w:t>n</w:t>
            </w:r>
            <w:r w:rsidRPr="0048301D">
              <w:rPr>
                <w:rFonts w:ascii="Times New Roman" w:hAnsi="Times New Roman"/>
                <w:spacing w:val="-1"/>
                <w:position w:val="1"/>
                <w:sz w:val="20"/>
                <w:szCs w:val="20"/>
              </w:rPr>
              <w:t>s</w:t>
            </w:r>
            <w:r w:rsidRPr="0048301D">
              <w:rPr>
                <w:rFonts w:ascii="Times New Roman" w:hAnsi="Times New Roman"/>
                <w:position w:val="1"/>
                <w:sz w:val="20"/>
                <w:szCs w:val="20"/>
              </w:rPr>
              <w:t>i</w:t>
            </w:r>
            <w:r w:rsidRPr="0048301D">
              <w:rPr>
                <w:rFonts w:ascii="Times New Roman" w:hAnsi="Times New Roman"/>
                <w:spacing w:val="-1"/>
                <w:position w:val="1"/>
                <w:sz w:val="20"/>
                <w:szCs w:val="20"/>
              </w:rPr>
              <w:t>s</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t</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cita</w:t>
            </w:r>
            <w:r w:rsidRPr="0048301D">
              <w:rPr>
                <w:rFonts w:ascii="Times New Roman" w:hAnsi="Times New Roman"/>
                <w:spacing w:val="1"/>
                <w:position w:val="1"/>
                <w:sz w:val="20"/>
                <w:szCs w:val="20"/>
              </w:rPr>
              <w:t>t</w:t>
            </w:r>
            <w:r w:rsidRPr="0048301D">
              <w:rPr>
                <w:rFonts w:ascii="Times New Roman" w:hAnsi="Times New Roman"/>
                <w:position w:val="1"/>
                <w:sz w:val="20"/>
                <w:szCs w:val="20"/>
              </w:rPr>
              <w:t>ion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u</w:t>
            </w:r>
            <w:r w:rsidRPr="0048301D">
              <w:rPr>
                <w:rFonts w:ascii="Times New Roman" w:hAnsi="Times New Roman"/>
                <w:position w:val="1"/>
                <w:sz w:val="20"/>
                <w:szCs w:val="20"/>
              </w:rPr>
              <w:t>les</w:t>
            </w:r>
          </w:p>
        </w:tc>
        <w:tc>
          <w:tcPr>
            <w:tcW w:w="709" w:type="dxa"/>
            <w:tcBorders>
              <w:top w:val="single" w:sz="5" w:space="0" w:color="000000"/>
              <w:left w:val="single" w:sz="5" w:space="0" w:color="000000"/>
              <w:bottom w:val="single" w:sz="5" w:space="0" w:color="000000"/>
              <w:right w:val="single" w:sz="5" w:space="0" w:color="000000"/>
            </w:tcBorders>
          </w:tcPr>
          <w:p w14:paraId="37F8DF5A" w14:textId="425F7C9A"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619D5D47" w14:textId="77777777" w:rsidR="001C5FC5" w:rsidRPr="0048301D" w:rsidRDefault="001C5FC5" w:rsidP="001C5FC5">
            <w:pPr>
              <w:jc w:val="center"/>
              <w:rPr>
                <w:rFonts w:ascii="Times New Roman" w:hAnsi="Times New Roman"/>
                <w:sz w:val="20"/>
                <w:szCs w:val="20"/>
              </w:rPr>
            </w:pPr>
          </w:p>
        </w:tc>
      </w:tr>
      <w:tr w:rsidR="001C5FC5" w:rsidRPr="0048301D" w14:paraId="4A76EE8D" w14:textId="77777777" w:rsidTr="00FC4F0B">
        <w:trPr>
          <w:trHeight w:hRule="exact" w:val="252"/>
        </w:trPr>
        <w:tc>
          <w:tcPr>
            <w:tcW w:w="583" w:type="dxa"/>
            <w:tcBorders>
              <w:top w:val="single" w:sz="5" w:space="0" w:color="000000"/>
              <w:left w:val="single" w:sz="5" w:space="0" w:color="000000"/>
              <w:bottom w:val="single" w:sz="5" w:space="0" w:color="000000"/>
              <w:right w:val="single" w:sz="5" w:space="0" w:color="000000"/>
            </w:tcBorders>
          </w:tcPr>
          <w:p w14:paraId="2971ACFA"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w w:val="99"/>
                <w:sz w:val="20"/>
                <w:szCs w:val="20"/>
              </w:rPr>
              <w:t>5</w:t>
            </w:r>
          </w:p>
        </w:tc>
        <w:tc>
          <w:tcPr>
            <w:tcW w:w="6400" w:type="dxa"/>
            <w:tcBorders>
              <w:top w:val="single" w:sz="5" w:space="0" w:color="000000"/>
              <w:left w:val="single" w:sz="5" w:space="0" w:color="000000"/>
              <w:bottom w:val="single" w:sz="5" w:space="0" w:color="000000"/>
              <w:right w:val="single" w:sz="5" w:space="0" w:color="000000"/>
            </w:tcBorders>
          </w:tcPr>
          <w:p w14:paraId="0905AD7E" w14:textId="2FE12FD9" w:rsidR="001C5FC5" w:rsidRPr="0048301D" w:rsidRDefault="001C5FC5" w:rsidP="00FC4F0B">
            <w:pPr>
              <w:ind w:left="102"/>
              <w:rPr>
                <w:rFonts w:ascii="Times New Roman" w:hAnsi="Times New Roman"/>
                <w:sz w:val="20"/>
                <w:szCs w:val="20"/>
              </w:rPr>
            </w:pPr>
            <w:r w:rsidRPr="0048301D">
              <w:rPr>
                <w:rFonts w:ascii="Times New Roman" w:hAnsi="Times New Roman"/>
                <w:color w:val="000000"/>
                <w:sz w:val="20"/>
                <w:szCs w:val="20"/>
                <w:lang w:eastAsia="en-ID"/>
              </w:rPr>
              <w:t xml:space="preserve">Paper cites at least </w:t>
            </w:r>
            <w:r w:rsidR="00F24922" w:rsidRPr="0048301D">
              <w:rPr>
                <w:rFonts w:ascii="Times New Roman" w:hAnsi="Times New Roman"/>
                <w:color w:val="000000"/>
                <w:sz w:val="20"/>
                <w:szCs w:val="20"/>
                <w:lang w:eastAsia="en-ID"/>
              </w:rPr>
              <w:t xml:space="preserve">25 </w:t>
            </w:r>
            <w:r w:rsidRPr="0048301D">
              <w:rPr>
                <w:rFonts w:ascii="Times New Roman" w:hAnsi="Times New Roman"/>
                <w:color w:val="000000"/>
                <w:sz w:val="20"/>
                <w:szCs w:val="20"/>
                <w:lang w:eastAsia="en-ID"/>
              </w:rPr>
              <w:t>references</w:t>
            </w:r>
          </w:p>
        </w:tc>
        <w:tc>
          <w:tcPr>
            <w:tcW w:w="709" w:type="dxa"/>
            <w:tcBorders>
              <w:top w:val="single" w:sz="5" w:space="0" w:color="000000"/>
              <w:left w:val="single" w:sz="5" w:space="0" w:color="000000"/>
              <w:bottom w:val="single" w:sz="5" w:space="0" w:color="000000"/>
              <w:right w:val="single" w:sz="5" w:space="0" w:color="000000"/>
            </w:tcBorders>
          </w:tcPr>
          <w:p w14:paraId="39DD76DE" w14:textId="643BF2F7"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025F00E" w14:textId="77777777" w:rsidR="001C5FC5" w:rsidRPr="0048301D" w:rsidRDefault="001C5FC5" w:rsidP="001C5FC5">
            <w:pPr>
              <w:jc w:val="center"/>
              <w:rPr>
                <w:rFonts w:ascii="Times New Roman" w:hAnsi="Times New Roman"/>
                <w:sz w:val="20"/>
                <w:szCs w:val="20"/>
              </w:rPr>
            </w:pPr>
          </w:p>
        </w:tc>
      </w:tr>
      <w:tr w:rsidR="001C5FC5" w:rsidRPr="0048301D" w14:paraId="7F66CDBE"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4FAA6A2B" w14:textId="77777777" w:rsidR="001C5FC5" w:rsidRPr="0048301D" w:rsidRDefault="001C5FC5" w:rsidP="00FC4F0B">
            <w:pPr>
              <w:ind w:left="199" w:right="201"/>
              <w:rPr>
                <w:rFonts w:ascii="Times New Roman" w:hAnsi="Times New Roman"/>
                <w:sz w:val="20"/>
                <w:szCs w:val="20"/>
              </w:rPr>
            </w:pPr>
            <w:r w:rsidRPr="0048301D">
              <w:rPr>
                <w:rFonts w:ascii="Times New Roman" w:hAnsi="Times New Roman"/>
                <w:sz w:val="20"/>
                <w:szCs w:val="20"/>
              </w:rPr>
              <w:t>6</w:t>
            </w:r>
          </w:p>
        </w:tc>
        <w:tc>
          <w:tcPr>
            <w:tcW w:w="6400" w:type="dxa"/>
            <w:tcBorders>
              <w:top w:val="single" w:sz="5" w:space="0" w:color="000000"/>
              <w:left w:val="single" w:sz="5" w:space="0" w:color="000000"/>
              <w:bottom w:val="single" w:sz="5" w:space="0" w:color="000000"/>
              <w:right w:val="single" w:sz="5" w:space="0" w:color="000000"/>
            </w:tcBorders>
          </w:tcPr>
          <w:p w14:paraId="57B7DEC4" w14:textId="77777777"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Book</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s</w:t>
            </w:r>
            <w:r w:rsidRPr="0048301D">
              <w:rPr>
                <w:rFonts w:ascii="Times New Roman" w:hAnsi="Times New Roman"/>
                <w:position w:val="1"/>
                <w:sz w:val="20"/>
                <w:szCs w:val="20"/>
              </w:rPr>
              <w:t>o</w:t>
            </w:r>
            <w:r w:rsidRPr="0048301D">
              <w:rPr>
                <w:rFonts w:ascii="Times New Roman" w:hAnsi="Times New Roman"/>
                <w:spacing w:val="1"/>
                <w:position w:val="1"/>
                <w:sz w:val="20"/>
                <w:szCs w:val="20"/>
              </w:rPr>
              <w:t>u</w:t>
            </w:r>
            <w:r w:rsidRPr="0048301D">
              <w:rPr>
                <w:rFonts w:ascii="Times New Roman" w:hAnsi="Times New Roman"/>
                <w:position w:val="1"/>
                <w:sz w:val="20"/>
                <w:szCs w:val="20"/>
              </w:rPr>
              <w:t>rc</w:t>
            </w:r>
            <w:r w:rsidRPr="0048301D">
              <w:rPr>
                <w:rFonts w:ascii="Times New Roman" w:hAnsi="Times New Roman"/>
                <w:spacing w:val="1"/>
                <w:position w:val="1"/>
                <w:sz w:val="20"/>
                <w:szCs w:val="20"/>
              </w:rPr>
              <w:t>e</w:t>
            </w:r>
            <w:r w:rsidRPr="0048301D">
              <w:rPr>
                <w:rFonts w:ascii="Times New Roman" w:hAnsi="Times New Roman"/>
                <w:position w:val="1"/>
                <w:sz w:val="20"/>
                <w:szCs w:val="20"/>
              </w:rPr>
              <w:t>s</w:t>
            </w:r>
            <w:r w:rsidRPr="0048301D">
              <w:rPr>
                <w:rFonts w:ascii="Times New Roman" w:hAnsi="Times New Roman"/>
                <w:spacing w:val="-6"/>
                <w:position w:val="1"/>
                <w:sz w:val="20"/>
                <w:szCs w:val="20"/>
              </w:rPr>
              <w:t xml:space="preserve"> </w:t>
            </w:r>
            <w:r w:rsidRPr="0048301D">
              <w:rPr>
                <w:rFonts w:ascii="Times New Roman" w:hAnsi="Times New Roman"/>
                <w:position w:val="1"/>
                <w:sz w:val="20"/>
                <w:szCs w:val="20"/>
              </w:rPr>
              <w:t>are</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t</w:t>
            </w:r>
            <w:r w:rsidRPr="0048301D">
              <w:rPr>
                <w:rFonts w:ascii="Times New Roman" w:hAnsi="Times New Roman"/>
                <w:spacing w:val="3"/>
                <w:position w:val="1"/>
                <w:sz w:val="20"/>
                <w:szCs w:val="20"/>
              </w:rPr>
              <w: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20%</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o</w:t>
            </w:r>
            <w:r w:rsidRPr="0048301D">
              <w:rPr>
                <w:rFonts w:ascii="Times New Roman" w:hAnsi="Times New Roman"/>
                <w:position w:val="1"/>
                <w:sz w:val="20"/>
                <w:szCs w:val="20"/>
              </w:rPr>
              <w:t>f</w:t>
            </w:r>
            <w:r w:rsidRPr="0048301D">
              <w:rPr>
                <w:rFonts w:ascii="Times New Roman" w:hAnsi="Times New Roman"/>
                <w:spacing w:val="-3"/>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 reference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l</w:t>
            </w:r>
            <w:r w:rsidRPr="0048301D">
              <w:rPr>
                <w:rFonts w:ascii="Times New Roman" w:hAnsi="Times New Roman"/>
                <w:spacing w:val="3"/>
                <w:position w:val="1"/>
                <w:sz w:val="20"/>
                <w:szCs w:val="20"/>
              </w:rPr>
              <w:t>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p>
        </w:tc>
        <w:tc>
          <w:tcPr>
            <w:tcW w:w="709" w:type="dxa"/>
            <w:tcBorders>
              <w:top w:val="single" w:sz="5" w:space="0" w:color="000000"/>
              <w:left w:val="single" w:sz="5" w:space="0" w:color="000000"/>
              <w:bottom w:val="single" w:sz="5" w:space="0" w:color="000000"/>
              <w:right w:val="single" w:sz="5" w:space="0" w:color="000000"/>
            </w:tcBorders>
          </w:tcPr>
          <w:p w14:paraId="43E9FBAA" w14:textId="6AE4D175"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2688945" w14:textId="77777777" w:rsidR="001C5FC5" w:rsidRPr="0048301D" w:rsidRDefault="001C5FC5" w:rsidP="001C5FC5">
            <w:pPr>
              <w:jc w:val="center"/>
              <w:rPr>
                <w:rFonts w:ascii="Times New Roman" w:hAnsi="Times New Roman"/>
                <w:sz w:val="20"/>
                <w:szCs w:val="20"/>
              </w:rPr>
            </w:pPr>
          </w:p>
        </w:tc>
      </w:tr>
      <w:tr w:rsidR="001A4628" w:rsidRPr="0048301D" w14:paraId="6D0F2CCB"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17086FAF" w14:textId="4CD17843"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7</w:t>
            </w:r>
          </w:p>
        </w:tc>
        <w:tc>
          <w:tcPr>
            <w:tcW w:w="6400" w:type="dxa"/>
            <w:tcBorders>
              <w:top w:val="single" w:sz="5" w:space="0" w:color="000000"/>
              <w:left w:val="single" w:sz="5" w:space="0" w:color="000000"/>
              <w:bottom w:val="single" w:sz="5" w:space="0" w:color="000000"/>
              <w:right w:val="single" w:sz="5" w:space="0" w:color="000000"/>
            </w:tcBorders>
          </w:tcPr>
          <w:p w14:paraId="39B14944" w14:textId="2D2DB5C5" w:rsidR="001A4628" w:rsidRPr="0048301D" w:rsidRDefault="001A4628" w:rsidP="00FC4F0B">
            <w:pPr>
              <w:ind w:left="102"/>
              <w:rPr>
                <w:rFonts w:ascii="Times New Roman" w:hAnsi="Times New Roman"/>
                <w:position w:val="1"/>
                <w:sz w:val="20"/>
                <w:szCs w:val="20"/>
              </w:rPr>
            </w:pPr>
            <w:r>
              <w:rPr>
                <w:rFonts w:ascii="Times New Roman" w:hAnsi="Times New Roman"/>
                <w:position w:val="1"/>
                <w:sz w:val="20"/>
                <w:szCs w:val="20"/>
              </w:rPr>
              <w:t>80% of references should came from journals/conferences</w:t>
            </w:r>
          </w:p>
        </w:tc>
        <w:tc>
          <w:tcPr>
            <w:tcW w:w="709" w:type="dxa"/>
            <w:tcBorders>
              <w:top w:val="single" w:sz="5" w:space="0" w:color="000000"/>
              <w:left w:val="single" w:sz="5" w:space="0" w:color="000000"/>
              <w:bottom w:val="single" w:sz="5" w:space="0" w:color="000000"/>
              <w:right w:val="single" w:sz="5" w:space="0" w:color="000000"/>
            </w:tcBorders>
          </w:tcPr>
          <w:p w14:paraId="6154947C" w14:textId="77777777" w:rsidR="001A4628" w:rsidRPr="0048301D" w:rsidRDefault="001A4628"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04D150A3" w14:textId="77777777" w:rsidR="001A4628" w:rsidRPr="0048301D" w:rsidRDefault="001A4628" w:rsidP="001C5FC5">
            <w:pPr>
              <w:jc w:val="center"/>
              <w:rPr>
                <w:rFonts w:ascii="Times New Roman" w:hAnsi="Times New Roman"/>
                <w:sz w:val="20"/>
                <w:szCs w:val="20"/>
              </w:rPr>
            </w:pPr>
          </w:p>
        </w:tc>
      </w:tr>
      <w:tr w:rsidR="001A4628" w:rsidRPr="0048301D" w14:paraId="10B7B159" w14:textId="77777777" w:rsidTr="001A4628">
        <w:trPr>
          <w:trHeight w:hRule="exact" w:val="588"/>
        </w:trPr>
        <w:tc>
          <w:tcPr>
            <w:tcW w:w="583" w:type="dxa"/>
            <w:tcBorders>
              <w:top w:val="single" w:sz="5" w:space="0" w:color="000000"/>
              <w:left w:val="single" w:sz="5" w:space="0" w:color="000000"/>
              <w:bottom w:val="single" w:sz="5" w:space="0" w:color="000000"/>
              <w:right w:val="single" w:sz="5" w:space="0" w:color="000000"/>
            </w:tcBorders>
          </w:tcPr>
          <w:p w14:paraId="4ECC0263" w14:textId="1AFF7F2E" w:rsidR="001A4628" w:rsidRPr="0048301D" w:rsidRDefault="001A4628" w:rsidP="00FC4F0B">
            <w:pPr>
              <w:ind w:left="199" w:right="201"/>
              <w:rPr>
                <w:rFonts w:ascii="Times New Roman" w:hAnsi="Times New Roman"/>
                <w:sz w:val="20"/>
                <w:szCs w:val="20"/>
              </w:rPr>
            </w:pPr>
            <w:r>
              <w:rPr>
                <w:rFonts w:ascii="Times New Roman" w:hAnsi="Times New Roman"/>
                <w:sz w:val="20"/>
                <w:szCs w:val="20"/>
              </w:rPr>
              <w:t>8</w:t>
            </w:r>
          </w:p>
        </w:tc>
        <w:tc>
          <w:tcPr>
            <w:tcW w:w="6400" w:type="dxa"/>
            <w:tcBorders>
              <w:top w:val="single" w:sz="5" w:space="0" w:color="000000"/>
              <w:left w:val="single" w:sz="5" w:space="0" w:color="000000"/>
              <w:bottom w:val="single" w:sz="5" w:space="0" w:color="000000"/>
              <w:right w:val="single" w:sz="5" w:space="0" w:color="000000"/>
            </w:tcBorders>
          </w:tcPr>
          <w:p w14:paraId="03847D4A" w14:textId="731A2384" w:rsidR="001A4628" w:rsidRDefault="001A4628" w:rsidP="00FC4F0B">
            <w:pPr>
              <w:ind w:left="102"/>
              <w:rPr>
                <w:rFonts w:ascii="Times New Roman" w:hAnsi="Times New Roman"/>
                <w:position w:val="1"/>
                <w:sz w:val="20"/>
                <w:szCs w:val="20"/>
              </w:rPr>
            </w:pPr>
            <w:r>
              <w:rPr>
                <w:rFonts w:ascii="Times New Roman" w:hAnsi="Times New Roman"/>
                <w:position w:val="1"/>
                <w:sz w:val="20"/>
                <w:szCs w:val="20"/>
              </w:rPr>
              <w:t xml:space="preserve">If references </w:t>
            </w:r>
            <w:proofErr w:type="gramStart"/>
            <w:r>
              <w:rPr>
                <w:rFonts w:ascii="Times New Roman" w:hAnsi="Times New Roman"/>
                <w:position w:val="1"/>
                <w:sz w:val="20"/>
                <w:szCs w:val="20"/>
              </w:rPr>
              <w:t>comes</w:t>
            </w:r>
            <w:proofErr w:type="gramEnd"/>
            <w:r>
              <w:rPr>
                <w:rFonts w:ascii="Times New Roman" w:hAnsi="Times New Roman"/>
                <w:position w:val="1"/>
                <w:sz w:val="20"/>
                <w:szCs w:val="20"/>
              </w:rPr>
              <w:t xml:space="preserve"> from journals, it should mention name of journal, volume, no, page, and DOI.</w:t>
            </w:r>
          </w:p>
        </w:tc>
        <w:tc>
          <w:tcPr>
            <w:tcW w:w="709" w:type="dxa"/>
            <w:tcBorders>
              <w:top w:val="single" w:sz="5" w:space="0" w:color="000000"/>
              <w:left w:val="single" w:sz="5" w:space="0" w:color="000000"/>
              <w:bottom w:val="single" w:sz="5" w:space="0" w:color="000000"/>
              <w:right w:val="single" w:sz="5" w:space="0" w:color="000000"/>
            </w:tcBorders>
          </w:tcPr>
          <w:p w14:paraId="0CC733E3" w14:textId="77777777" w:rsidR="001A4628" w:rsidRPr="0048301D" w:rsidRDefault="001A4628"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511E4130" w14:textId="77777777" w:rsidR="001A4628" w:rsidRPr="0048301D" w:rsidRDefault="001A4628" w:rsidP="001C5FC5">
            <w:pPr>
              <w:jc w:val="center"/>
              <w:rPr>
                <w:rFonts w:ascii="Times New Roman" w:hAnsi="Times New Roman"/>
                <w:sz w:val="20"/>
                <w:szCs w:val="20"/>
              </w:rPr>
            </w:pPr>
          </w:p>
        </w:tc>
      </w:tr>
      <w:tr w:rsidR="001C5FC5" w:rsidRPr="0048301D" w14:paraId="59A86576" w14:textId="77777777" w:rsidTr="00FC4F0B">
        <w:trPr>
          <w:trHeight w:hRule="exact" w:val="254"/>
        </w:trPr>
        <w:tc>
          <w:tcPr>
            <w:tcW w:w="583" w:type="dxa"/>
            <w:tcBorders>
              <w:top w:val="single" w:sz="5" w:space="0" w:color="000000"/>
              <w:left w:val="single" w:sz="5" w:space="0" w:color="000000"/>
              <w:bottom w:val="single" w:sz="5" w:space="0" w:color="000000"/>
              <w:right w:val="single" w:sz="5" w:space="0" w:color="000000"/>
            </w:tcBorders>
          </w:tcPr>
          <w:p w14:paraId="25EFDC47" w14:textId="6E6D8E9D" w:rsidR="001C5FC5" w:rsidRPr="0048301D" w:rsidRDefault="001A4628" w:rsidP="00FC4F0B">
            <w:pPr>
              <w:ind w:left="199" w:right="201"/>
              <w:rPr>
                <w:rFonts w:ascii="Times New Roman" w:hAnsi="Times New Roman"/>
                <w:sz w:val="20"/>
                <w:szCs w:val="20"/>
              </w:rPr>
            </w:pPr>
            <w:r>
              <w:rPr>
                <w:rFonts w:ascii="Times New Roman" w:hAnsi="Times New Roman"/>
                <w:w w:val="99"/>
                <w:position w:val="1"/>
                <w:sz w:val="20"/>
                <w:szCs w:val="20"/>
              </w:rPr>
              <w:t>9</w:t>
            </w:r>
          </w:p>
        </w:tc>
        <w:tc>
          <w:tcPr>
            <w:tcW w:w="6400" w:type="dxa"/>
            <w:tcBorders>
              <w:top w:val="single" w:sz="5" w:space="0" w:color="000000"/>
              <w:left w:val="single" w:sz="5" w:space="0" w:color="000000"/>
              <w:bottom w:val="single" w:sz="5" w:space="0" w:color="000000"/>
              <w:right w:val="single" w:sz="5" w:space="0" w:color="000000"/>
            </w:tcBorders>
          </w:tcPr>
          <w:p w14:paraId="7DE249B6" w14:textId="1E618D4E" w:rsidR="001C5FC5" w:rsidRPr="0048301D" w:rsidRDefault="001C5FC5" w:rsidP="00FC4F0B">
            <w:pPr>
              <w:ind w:left="102"/>
              <w:rPr>
                <w:rFonts w:ascii="Times New Roman" w:hAnsi="Times New Roman"/>
                <w:sz w:val="20"/>
                <w:szCs w:val="20"/>
              </w:rPr>
            </w:pPr>
            <w:r w:rsidRPr="0048301D">
              <w:rPr>
                <w:rFonts w:ascii="Times New Roman" w:hAnsi="Times New Roman"/>
                <w:position w:val="1"/>
                <w:sz w:val="20"/>
                <w:szCs w:val="20"/>
              </w:rPr>
              <w:t>S</w:t>
            </w:r>
            <w:r w:rsidRPr="0048301D">
              <w:rPr>
                <w:rFonts w:ascii="Times New Roman" w:hAnsi="Times New Roman"/>
                <w:spacing w:val="-1"/>
                <w:position w:val="1"/>
                <w:sz w:val="20"/>
                <w:szCs w:val="20"/>
              </w:rPr>
              <w:t>e</w:t>
            </w:r>
            <w:r w:rsidRPr="0048301D">
              <w:rPr>
                <w:rFonts w:ascii="Times New Roman" w:hAnsi="Times New Roman"/>
                <w:position w:val="1"/>
                <w:sz w:val="20"/>
                <w:szCs w:val="20"/>
              </w:rPr>
              <w:t>lf</w:t>
            </w:r>
            <w:r w:rsidRPr="0048301D">
              <w:rPr>
                <w:rFonts w:ascii="Times New Roman" w:hAnsi="Times New Roman"/>
                <w:spacing w:val="-4"/>
                <w:position w:val="1"/>
                <w:sz w:val="20"/>
                <w:szCs w:val="20"/>
              </w:rPr>
              <w:t>-</w:t>
            </w:r>
            <w:r w:rsidRPr="0048301D">
              <w:rPr>
                <w:rFonts w:ascii="Times New Roman" w:hAnsi="Times New Roman"/>
                <w:spacing w:val="3"/>
                <w:position w:val="1"/>
                <w:sz w:val="20"/>
                <w:szCs w:val="20"/>
              </w:rPr>
              <w:t>c</w:t>
            </w:r>
            <w:r w:rsidRPr="0048301D">
              <w:rPr>
                <w:rFonts w:ascii="Times New Roman" w:hAnsi="Times New Roman"/>
                <w:position w:val="1"/>
                <w:sz w:val="20"/>
                <w:szCs w:val="20"/>
              </w:rPr>
              <w:t>it</w:t>
            </w:r>
            <w:r w:rsidRPr="0048301D">
              <w:rPr>
                <w:rFonts w:ascii="Times New Roman" w:hAnsi="Times New Roman"/>
                <w:spacing w:val="1"/>
                <w:position w:val="1"/>
                <w:sz w:val="20"/>
                <w:szCs w:val="20"/>
              </w:rPr>
              <w:t>a</w:t>
            </w:r>
            <w:r w:rsidRPr="0048301D">
              <w:rPr>
                <w:rFonts w:ascii="Times New Roman" w:hAnsi="Times New Roman"/>
                <w:position w:val="1"/>
                <w:sz w:val="20"/>
                <w:szCs w:val="20"/>
              </w:rPr>
              <w:t>ti</w:t>
            </w:r>
            <w:r w:rsidRPr="0048301D">
              <w:rPr>
                <w:rFonts w:ascii="Times New Roman" w:hAnsi="Times New Roman"/>
                <w:spacing w:val="1"/>
                <w:position w:val="1"/>
                <w:sz w:val="20"/>
                <w:szCs w:val="20"/>
              </w:rPr>
              <w:t>o</w:t>
            </w:r>
            <w:r w:rsidRPr="0048301D">
              <w:rPr>
                <w:rFonts w:ascii="Times New Roman" w:hAnsi="Times New Roman"/>
                <w:position w:val="1"/>
                <w:sz w:val="20"/>
                <w:szCs w:val="20"/>
              </w:rPr>
              <w:t>n</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is</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n</w:t>
            </w:r>
            <w:r w:rsidRPr="0048301D">
              <w:rPr>
                <w:rFonts w:ascii="Times New Roman" w:hAnsi="Times New Roman"/>
                <w:position w:val="1"/>
                <w:sz w:val="20"/>
                <w:szCs w:val="20"/>
              </w:rPr>
              <w:t>ot</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001A4628">
              <w:rPr>
                <w:rFonts w:ascii="Times New Roman" w:hAnsi="Times New Roman"/>
                <w:position w:val="1"/>
                <w:sz w:val="20"/>
                <w:szCs w:val="20"/>
              </w:rPr>
              <w:t>3</w:t>
            </w:r>
          </w:p>
        </w:tc>
        <w:tc>
          <w:tcPr>
            <w:tcW w:w="709" w:type="dxa"/>
            <w:tcBorders>
              <w:top w:val="single" w:sz="5" w:space="0" w:color="000000"/>
              <w:left w:val="single" w:sz="5" w:space="0" w:color="000000"/>
              <w:bottom w:val="single" w:sz="5" w:space="0" w:color="000000"/>
              <w:right w:val="single" w:sz="5" w:space="0" w:color="000000"/>
            </w:tcBorders>
          </w:tcPr>
          <w:p w14:paraId="6D32B49D" w14:textId="67446CA3"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4D47E1A5" w14:textId="77777777" w:rsidR="001C5FC5" w:rsidRPr="0048301D" w:rsidRDefault="001C5FC5" w:rsidP="001C5FC5">
            <w:pPr>
              <w:jc w:val="center"/>
              <w:rPr>
                <w:rFonts w:ascii="Times New Roman" w:hAnsi="Times New Roman"/>
                <w:sz w:val="20"/>
                <w:szCs w:val="20"/>
              </w:rPr>
            </w:pPr>
          </w:p>
        </w:tc>
      </w:tr>
      <w:tr w:rsidR="001C5FC5" w:rsidRPr="0048301D" w14:paraId="392C968F" w14:textId="77777777" w:rsidTr="00F813A9">
        <w:trPr>
          <w:trHeight w:hRule="exact" w:val="556"/>
        </w:trPr>
        <w:tc>
          <w:tcPr>
            <w:tcW w:w="583" w:type="dxa"/>
            <w:tcBorders>
              <w:top w:val="single" w:sz="5" w:space="0" w:color="000000"/>
              <w:left w:val="single" w:sz="5" w:space="0" w:color="000000"/>
              <w:bottom w:val="single" w:sz="5" w:space="0" w:color="000000"/>
              <w:right w:val="single" w:sz="5" w:space="0" w:color="000000"/>
            </w:tcBorders>
          </w:tcPr>
          <w:p w14:paraId="2C4936A3" w14:textId="05F3DDDE" w:rsidR="001C5FC5" w:rsidRPr="0048301D" w:rsidRDefault="001A4628" w:rsidP="001A4628">
            <w:pPr>
              <w:ind w:left="199" w:right="116"/>
              <w:rPr>
                <w:rFonts w:ascii="Times New Roman" w:hAnsi="Times New Roman"/>
                <w:sz w:val="20"/>
                <w:szCs w:val="20"/>
              </w:rPr>
            </w:pPr>
            <w:r>
              <w:rPr>
                <w:rFonts w:ascii="Times New Roman" w:hAnsi="Times New Roman"/>
                <w:w w:val="99"/>
                <w:position w:val="1"/>
                <w:sz w:val="20"/>
                <w:szCs w:val="20"/>
              </w:rPr>
              <w:t>10</w:t>
            </w:r>
          </w:p>
        </w:tc>
        <w:tc>
          <w:tcPr>
            <w:tcW w:w="6400" w:type="dxa"/>
            <w:tcBorders>
              <w:top w:val="single" w:sz="5" w:space="0" w:color="000000"/>
              <w:left w:val="single" w:sz="5" w:space="0" w:color="000000"/>
              <w:bottom w:val="single" w:sz="5" w:space="0" w:color="000000"/>
              <w:right w:val="single" w:sz="5" w:space="0" w:color="000000"/>
            </w:tcBorders>
          </w:tcPr>
          <w:p w14:paraId="18B18779" w14:textId="22B9E23B" w:rsidR="001C5FC5" w:rsidRPr="00F813A9" w:rsidRDefault="001C5FC5" w:rsidP="00F813A9">
            <w:pPr>
              <w:ind w:left="102"/>
              <w:rPr>
                <w:rFonts w:ascii="Times New Roman" w:hAnsi="Times New Roman"/>
                <w:position w:val="1"/>
                <w:sz w:val="20"/>
                <w:szCs w:val="20"/>
              </w:rPr>
            </w:pPr>
            <w:r w:rsidRPr="0048301D">
              <w:rPr>
                <w:rFonts w:ascii="Times New Roman" w:hAnsi="Times New Roman"/>
                <w:position w:val="1"/>
                <w:sz w:val="20"/>
                <w:szCs w:val="20"/>
              </w:rPr>
              <w:t>Wri</w:t>
            </w:r>
            <w:r w:rsidRPr="0048301D">
              <w:rPr>
                <w:rFonts w:ascii="Times New Roman" w:hAnsi="Times New Roman"/>
                <w:spacing w:val="1"/>
                <w:position w:val="1"/>
                <w:sz w:val="20"/>
                <w:szCs w:val="20"/>
              </w:rPr>
              <w:t>t</w:t>
            </w:r>
            <w:r w:rsidRPr="0048301D">
              <w:rPr>
                <w:rFonts w:ascii="Times New Roman" w:hAnsi="Times New Roman"/>
                <w:position w:val="1"/>
                <w:sz w:val="20"/>
                <w:szCs w:val="20"/>
              </w:rPr>
              <w:t>e</w:t>
            </w:r>
            <w:r w:rsidRPr="0048301D">
              <w:rPr>
                <w:rFonts w:ascii="Times New Roman" w:hAnsi="Times New Roman"/>
                <w:spacing w:val="-6"/>
                <w:position w:val="1"/>
                <w:sz w:val="20"/>
                <w:szCs w:val="20"/>
              </w:rPr>
              <w:t xml:space="preserve"> </w:t>
            </w:r>
            <w:r w:rsidRPr="0048301D">
              <w:rPr>
                <w:rFonts w:ascii="Times New Roman" w:hAnsi="Times New Roman"/>
                <w:spacing w:val="1"/>
                <w:position w:val="1"/>
                <w:sz w:val="20"/>
                <w:szCs w:val="20"/>
              </w:rPr>
              <w:t>a</w:t>
            </w:r>
            <w:r w:rsidRPr="0048301D">
              <w:rPr>
                <w:rFonts w:ascii="Times New Roman" w:hAnsi="Times New Roman"/>
                <w:position w:val="1"/>
                <w:sz w:val="20"/>
                <w:szCs w:val="20"/>
              </w:rPr>
              <w:t>ll</w:t>
            </w:r>
            <w:r w:rsidRPr="0048301D">
              <w:rPr>
                <w:rFonts w:ascii="Times New Roman" w:hAnsi="Times New Roman"/>
                <w:spacing w:val="-2"/>
                <w:position w:val="1"/>
                <w:sz w:val="20"/>
                <w:szCs w:val="20"/>
              </w:rPr>
              <w:t xml:space="preserve"> </w:t>
            </w:r>
            <w:r w:rsidRPr="0048301D">
              <w:rPr>
                <w:rFonts w:ascii="Times New Roman" w:hAnsi="Times New Roman"/>
                <w:spacing w:val="1"/>
                <w:position w:val="1"/>
                <w:sz w:val="20"/>
                <w:szCs w:val="20"/>
              </w:rPr>
              <w:t>au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r w:rsidRPr="0048301D">
              <w:rPr>
                <w:rFonts w:ascii="Times New Roman" w:hAnsi="Times New Roman"/>
                <w:spacing w:val="-7"/>
                <w:position w:val="1"/>
                <w:sz w:val="20"/>
                <w:szCs w:val="20"/>
              </w:rPr>
              <w:t xml:space="preserve"> </w:t>
            </w:r>
            <w:r w:rsidRPr="0048301D">
              <w:rPr>
                <w:rFonts w:ascii="Times New Roman" w:hAnsi="Times New Roman"/>
                <w:position w:val="1"/>
                <w:sz w:val="20"/>
                <w:szCs w:val="20"/>
              </w:rPr>
              <w:t>in</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r</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f</w:t>
            </w:r>
            <w:r w:rsidRPr="0048301D">
              <w:rPr>
                <w:rFonts w:ascii="Times New Roman" w:hAnsi="Times New Roman"/>
                <w:spacing w:val="-1"/>
                <w:position w:val="1"/>
                <w:sz w:val="20"/>
                <w:szCs w:val="20"/>
              </w:rPr>
              <w:t>e</w:t>
            </w:r>
            <w:r w:rsidRPr="0048301D">
              <w:rPr>
                <w:rFonts w:ascii="Times New Roman" w:hAnsi="Times New Roman"/>
                <w:position w:val="1"/>
                <w:sz w:val="20"/>
                <w:szCs w:val="20"/>
              </w:rPr>
              <w:t>r</w:t>
            </w:r>
            <w:r w:rsidRPr="0048301D">
              <w:rPr>
                <w:rFonts w:ascii="Times New Roman" w:hAnsi="Times New Roman"/>
                <w:spacing w:val="2"/>
                <w:position w:val="1"/>
                <w:sz w:val="20"/>
                <w:szCs w:val="20"/>
              </w:rPr>
              <w:t>e</w:t>
            </w:r>
            <w:r w:rsidRPr="0048301D">
              <w:rPr>
                <w:rFonts w:ascii="Times New Roman" w:hAnsi="Times New Roman"/>
                <w:spacing w:val="1"/>
                <w:position w:val="1"/>
                <w:sz w:val="20"/>
                <w:szCs w:val="20"/>
              </w:rPr>
              <w:t>n</w:t>
            </w:r>
            <w:r w:rsidRPr="0048301D">
              <w:rPr>
                <w:rFonts w:ascii="Times New Roman" w:hAnsi="Times New Roman"/>
                <w:position w:val="1"/>
                <w:sz w:val="20"/>
                <w:szCs w:val="20"/>
              </w:rPr>
              <w:t>ce</w:t>
            </w:r>
            <w:r w:rsidRPr="0048301D">
              <w:rPr>
                <w:rFonts w:ascii="Times New Roman" w:hAnsi="Times New Roman"/>
                <w:spacing w:val="-9"/>
                <w:position w:val="1"/>
                <w:sz w:val="20"/>
                <w:szCs w:val="20"/>
              </w:rPr>
              <w:t xml:space="preserve"> </w:t>
            </w:r>
            <w:r w:rsidRPr="0048301D">
              <w:rPr>
                <w:rFonts w:ascii="Times New Roman" w:hAnsi="Times New Roman"/>
                <w:position w:val="1"/>
                <w:sz w:val="20"/>
                <w:szCs w:val="20"/>
              </w:rPr>
              <w:t>li</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1"/>
                <w:position w:val="1"/>
                <w:sz w:val="20"/>
                <w:szCs w:val="20"/>
              </w:rPr>
              <w:t xml:space="preserve"> </w:t>
            </w:r>
            <w:r w:rsidRPr="0048301D">
              <w:rPr>
                <w:rFonts w:ascii="Times New Roman" w:hAnsi="Times New Roman"/>
                <w:spacing w:val="1"/>
                <w:position w:val="1"/>
                <w:sz w:val="20"/>
                <w:szCs w:val="20"/>
              </w:rPr>
              <w:t>un</w:t>
            </w:r>
            <w:r w:rsidRPr="0048301D">
              <w:rPr>
                <w:rFonts w:ascii="Times New Roman" w:hAnsi="Times New Roman"/>
                <w:position w:val="1"/>
                <w:sz w:val="20"/>
                <w:szCs w:val="20"/>
              </w:rPr>
              <w:t>l</w:t>
            </w:r>
            <w:r w:rsidRPr="0048301D">
              <w:rPr>
                <w:rFonts w:ascii="Times New Roman" w:hAnsi="Times New Roman"/>
                <w:spacing w:val="1"/>
                <w:position w:val="1"/>
                <w:sz w:val="20"/>
                <w:szCs w:val="20"/>
              </w:rPr>
              <w:t>e</w:t>
            </w:r>
            <w:r w:rsidRPr="0048301D">
              <w:rPr>
                <w:rFonts w:ascii="Times New Roman" w:hAnsi="Times New Roman"/>
                <w:spacing w:val="-1"/>
                <w:position w:val="1"/>
                <w:sz w:val="20"/>
                <w:szCs w:val="20"/>
              </w:rPr>
              <w:t>s</w:t>
            </w:r>
            <w:r w:rsidRPr="0048301D">
              <w:rPr>
                <w:rFonts w:ascii="Times New Roman" w:hAnsi="Times New Roman"/>
                <w:position w:val="1"/>
                <w:sz w:val="20"/>
                <w:szCs w:val="20"/>
              </w:rPr>
              <w:t>s</w:t>
            </w:r>
            <w:r w:rsidRPr="0048301D">
              <w:rPr>
                <w:rFonts w:ascii="Times New Roman" w:hAnsi="Times New Roman"/>
                <w:spacing w:val="-1"/>
                <w:position w:val="1"/>
                <w:sz w:val="20"/>
                <w:szCs w:val="20"/>
              </w:rPr>
              <w:t xml:space="preserve"> </w:t>
            </w:r>
            <w:r w:rsidRPr="0048301D">
              <w:rPr>
                <w:rFonts w:ascii="Times New Roman" w:hAnsi="Times New Roman"/>
                <w:position w:val="1"/>
                <w:sz w:val="20"/>
                <w:szCs w:val="20"/>
              </w:rPr>
              <w:t>a</w:t>
            </w:r>
            <w:r w:rsidRPr="0048301D">
              <w:rPr>
                <w:rFonts w:ascii="Times New Roman" w:hAnsi="Times New Roman"/>
                <w:spacing w:val="1"/>
                <w:position w:val="1"/>
                <w:sz w:val="20"/>
                <w:szCs w:val="20"/>
              </w:rPr>
              <w:t>u</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ors</w:t>
            </w:r>
            <w:r w:rsidRPr="0048301D">
              <w:rPr>
                <w:rFonts w:ascii="Times New Roman" w:hAnsi="Times New Roman"/>
                <w:spacing w:val="-4"/>
                <w:position w:val="1"/>
                <w:sz w:val="20"/>
                <w:szCs w:val="20"/>
              </w:rPr>
              <w:t xml:space="preserve"> </w:t>
            </w:r>
            <w:r w:rsidRPr="0048301D">
              <w:rPr>
                <w:rFonts w:ascii="Times New Roman" w:hAnsi="Times New Roman"/>
                <w:spacing w:val="-1"/>
                <w:position w:val="1"/>
                <w:sz w:val="20"/>
                <w:szCs w:val="20"/>
              </w:rPr>
              <w:t>m</w:t>
            </w:r>
            <w:r w:rsidRPr="0048301D">
              <w:rPr>
                <w:rFonts w:ascii="Times New Roman" w:hAnsi="Times New Roman"/>
                <w:position w:val="1"/>
                <w:sz w:val="20"/>
                <w:szCs w:val="20"/>
              </w:rPr>
              <w:t>ore</w:t>
            </w:r>
            <w:r w:rsidRPr="0048301D">
              <w:rPr>
                <w:rFonts w:ascii="Times New Roman" w:hAnsi="Times New Roman"/>
                <w:spacing w:val="-5"/>
                <w:position w:val="1"/>
                <w:sz w:val="20"/>
                <w:szCs w:val="20"/>
              </w:rPr>
              <w:t xml:space="preserve"> </w:t>
            </w:r>
            <w:r w:rsidRPr="0048301D">
              <w:rPr>
                <w:rFonts w:ascii="Times New Roman" w:hAnsi="Times New Roman"/>
                <w:spacing w:val="3"/>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an</w:t>
            </w:r>
            <w:r w:rsidRPr="0048301D">
              <w:rPr>
                <w:rFonts w:ascii="Times New Roman" w:hAnsi="Times New Roman"/>
                <w:spacing w:val="-3"/>
                <w:position w:val="1"/>
                <w:sz w:val="20"/>
                <w:szCs w:val="20"/>
              </w:rPr>
              <w:t xml:space="preserve"> </w:t>
            </w:r>
            <w:r w:rsidRPr="0048301D">
              <w:rPr>
                <w:rFonts w:ascii="Times New Roman" w:hAnsi="Times New Roman"/>
                <w:position w:val="1"/>
                <w:sz w:val="20"/>
                <w:szCs w:val="20"/>
              </w:rPr>
              <w:t>7</w:t>
            </w:r>
            <w:r w:rsidR="00F813A9">
              <w:rPr>
                <w:rFonts w:ascii="Times New Roman" w:hAnsi="Times New Roman"/>
                <w:position w:val="1"/>
                <w:sz w:val="20"/>
                <w:szCs w:val="20"/>
              </w:rPr>
              <w:t xml:space="preserve"> </w:t>
            </w:r>
            <w:r w:rsidRPr="0048301D">
              <w:rPr>
                <w:rFonts w:ascii="Times New Roman" w:hAnsi="Times New Roman"/>
                <w:position w:val="1"/>
                <w:sz w:val="20"/>
                <w:szCs w:val="20"/>
              </w:rPr>
              <w:t>(</w:t>
            </w:r>
            <w:r w:rsidRPr="0048301D">
              <w:rPr>
                <w:rFonts w:ascii="Times New Roman" w:hAnsi="Times New Roman"/>
                <w:spacing w:val="-1"/>
                <w:position w:val="1"/>
                <w:sz w:val="20"/>
                <w:szCs w:val="20"/>
              </w:rPr>
              <w:t>Write</w:t>
            </w:r>
            <w:r w:rsidRPr="0048301D">
              <w:rPr>
                <w:rFonts w:ascii="Times New Roman" w:hAnsi="Times New Roman"/>
                <w:spacing w:val="-5"/>
                <w:position w:val="1"/>
                <w:sz w:val="20"/>
                <w:szCs w:val="20"/>
              </w:rPr>
              <w:t xml:space="preserve"> </w:t>
            </w:r>
            <w:r w:rsidRPr="0048301D">
              <w:rPr>
                <w:rFonts w:ascii="Times New Roman" w:hAnsi="Times New Roman"/>
                <w:position w:val="1"/>
                <w:sz w:val="20"/>
                <w:szCs w:val="20"/>
              </w:rPr>
              <w:t>t</w:t>
            </w:r>
            <w:r w:rsidRPr="0048301D">
              <w:rPr>
                <w:rFonts w:ascii="Times New Roman" w:hAnsi="Times New Roman"/>
                <w:spacing w:val="1"/>
                <w:position w:val="1"/>
                <w:sz w:val="20"/>
                <w:szCs w:val="20"/>
              </w:rPr>
              <w:t>h</w:t>
            </w:r>
            <w:r w:rsidRPr="0048301D">
              <w:rPr>
                <w:rFonts w:ascii="Times New Roman" w:hAnsi="Times New Roman"/>
                <w:position w:val="1"/>
                <w:sz w:val="20"/>
                <w:szCs w:val="20"/>
              </w:rPr>
              <w:t>e</w:t>
            </w:r>
            <w:r w:rsidRPr="0048301D">
              <w:rPr>
                <w:rFonts w:ascii="Times New Roman" w:hAnsi="Times New Roman"/>
                <w:spacing w:val="-4"/>
                <w:position w:val="1"/>
                <w:sz w:val="20"/>
                <w:szCs w:val="20"/>
              </w:rPr>
              <w:t xml:space="preserve"> </w:t>
            </w:r>
            <w:r w:rsidRPr="0048301D">
              <w:rPr>
                <w:rFonts w:ascii="Times New Roman" w:hAnsi="Times New Roman"/>
                <w:position w:val="1"/>
                <w:sz w:val="20"/>
                <w:szCs w:val="20"/>
              </w:rPr>
              <w:t>fi</w:t>
            </w:r>
            <w:r w:rsidRPr="0048301D">
              <w:rPr>
                <w:rFonts w:ascii="Times New Roman" w:hAnsi="Times New Roman"/>
                <w:spacing w:val="2"/>
                <w:position w:val="1"/>
                <w:sz w:val="20"/>
                <w:szCs w:val="20"/>
              </w:rPr>
              <w:t>r</w:t>
            </w:r>
            <w:r w:rsidRPr="0048301D">
              <w:rPr>
                <w:rFonts w:ascii="Times New Roman" w:hAnsi="Times New Roman"/>
                <w:spacing w:val="-1"/>
                <w:position w:val="1"/>
                <w:sz w:val="20"/>
                <w:szCs w:val="20"/>
              </w:rPr>
              <w:t>s</w:t>
            </w:r>
            <w:r w:rsidRPr="0048301D">
              <w:rPr>
                <w:rFonts w:ascii="Times New Roman" w:hAnsi="Times New Roman"/>
                <w:position w:val="1"/>
                <w:sz w:val="20"/>
                <w:szCs w:val="20"/>
              </w:rPr>
              <w:t>t</w:t>
            </w:r>
            <w:r w:rsidRPr="0048301D">
              <w:rPr>
                <w:rFonts w:ascii="Times New Roman" w:hAnsi="Times New Roman"/>
                <w:spacing w:val="-2"/>
                <w:position w:val="1"/>
                <w:sz w:val="20"/>
                <w:szCs w:val="20"/>
              </w:rPr>
              <w:t xml:space="preserve"> </w:t>
            </w:r>
            <w:r w:rsidRPr="0048301D">
              <w:rPr>
                <w:rFonts w:ascii="Times New Roman" w:hAnsi="Times New Roman"/>
                <w:position w:val="1"/>
                <w:sz w:val="20"/>
                <w:szCs w:val="20"/>
              </w:rPr>
              <w:t xml:space="preserve">6, </w:t>
            </w:r>
            <w:r w:rsidRPr="0048301D">
              <w:rPr>
                <w:rFonts w:ascii="Times New Roman" w:hAnsi="Times New Roman"/>
                <w:sz w:val="20"/>
                <w:szCs w:val="20"/>
              </w:rPr>
              <w:t>t</w:t>
            </w:r>
            <w:r w:rsidRPr="0048301D">
              <w:rPr>
                <w:rFonts w:ascii="Times New Roman" w:hAnsi="Times New Roman"/>
                <w:spacing w:val="1"/>
                <w:sz w:val="20"/>
                <w:szCs w:val="20"/>
              </w:rPr>
              <w:t>h</w:t>
            </w:r>
            <w:r w:rsidRPr="0048301D">
              <w:rPr>
                <w:rFonts w:ascii="Times New Roman" w:hAnsi="Times New Roman"/>
                <w:spacing w:val="-1"/>
                <w:sz w:val="20"/>
                <w:szCs w:val="20"/>
              </w:rPr>
              <w:t>e</w:t>
            </w:r>
            <w:r w:rsidRPr="0048301D">
              <w:rPr>
                <w:rFonts w:ascii="Times New Roman" w:hAnsi="Times New Roman"/>
                <w:sz w:val="20"/>
                <w:szCs w:val="20"/>
              </w:rPr>
              <w:t>n</w:t>
            </w:r>
            <w:r w:rsidRPr="0048301D">
              <w:rPr>
                <w:rFonts w:ascii="Times New Roman" w:hAnsi="Times New Roman"/>
                <w:spacing w:val="-3"/>
                <w:sz w:val="20"/>
                <w:szCs w:val="20"/>
              </w:rPr>
              <w:t xml:space="preserve"> </w:t>
            </w:r>
            <w:r w:rsidRPr="0048301D">
              <w:rPr>
                <w:rFonts w:ascii="Times New Roman" w:hAnsi="Times New Roman"/>
                <w:sz w:val="20"/>
                <w:szCs w:val="20"/>
              </w:rPr>
              <w:t>et</w:t>
            </w:r>
            <w:r w:rsidRPr="0048301D">
              <w:rPr>
                <w:rFonts w:ascii="Times New Roman" w:hAnsi="Times New Roman"/>
                <w:spacing w:val="-1"/>
                <w:sz w:val="20"/>
                <w:szCs w:val="20"/>
              </w:rPr>
              <w:t xml:space="preserve"> </w:t>
            </w:r>
            <w:r w:rsidRPr="0048301D">
              <w:rPr>
                <w:rFonts w:ascii="Times New Roman" w:hAnsi="Times New Roman"/>
                <w:sz w:val="20"/>
                <w:szCs w:val="20"/>
              </w:rPr>
              <w:t>al.)</w:t>
            </w:r>
          </w:p>
        </w:tc>
        <w:tc>
          <w:tcPr>
            <w:tcW w:w="709" w:type="dxa"/>
            <w:tcBorders>
              <w:top w:val="single" w:sz="5" w:space="0" w:color="000000"/>
              <w:left w:val="single" w:sz="5" w:space="0" w:color="000000"/>
              <w:bottom w:val="single" w:sz="5" w:space="0" w:color="000000"/>
              <w:right w:val="single" w:sz="5" w:space="0" w:color="000000"/>
            </w:tcBorders>
          </w:tcPr>
          <w:p w14:paraId="6DA6EBD2" w14:textId="4708A239" w:rsidR="001C5FC5" w:rsidRPr="0048301D" w:rsidRDefault="001C5FC5" w:rsidP="001C5FC5">
            <w:pPr>
              <w:jc w:val="center"/>
              <w:rPr>
                <w:rFonts w:ascii="Times New Roman" w:hAnsi="Times New Roman"/>
                <w:sz w:val="20"/>
                <w:szCs w:val="20"/>
              </w:rPr>
            </w:pPr>
          </w:p>
        </w:tc>
        <w:tc>
          <w:tcPr>
            <w:tcW w:w="708" w:type="dxa"/>
            <w:tcBorders>
              <w:top w:val="single" w:sz="5" w:space="0" w:color="000000"/>
              <w:left w:val="single" w:sz="5" w:space="0" w:color="000000"/>
              <w:bottom w:val="single" w:sz="5" w:space="0" w:color="000000"/>
              <w:right w:val="single" w:sz="5" w:space="0" w:color="000000"/>
            </w:tcBorders>
          </w:tcPr>
          <w:p w14:paraId="37B1C057" w14:textId="77777777" w:rsidR="001C5FC5" w:rsidRPr="0048301D" w:rsidRDefault="001C5FC5" w:rsidP="001C5FC5">
            <w:pPr>
              <w:jc w:val="center"/>
              <w:rPr>
                <w:rFonts w:ascii="Times New Roman" w:hAnsi="Times New Roman"/>
                <w:sz w:val="20"/>
                <w:szCs w:val="20"/>
              </w:rPr>
            </w:pPr>
          </w:p>
        </w:tc>
      </w:tr>
    </w:tbl>
    <w:p w14:paraId="15319AC0" w14:textId="77777777" w:rsidR="001C5FC5" w:rsidRPr="0048301D" w:rsidRDefault="001C5FC5" w:rsidP="00A35F28">
      <w:pPr>
        <w:pStyle w:val="DAFTARPUSTAKA"/>
        <w:ind w:left="0" w:firstLine="0"/>
        <w:rPr>
          <w:rFonts w:ascii="Times New Roman" w:hAnsi="Times New Roman"/>
        </w:rPr>
      </w:pPr>
    </w:p>
    <w:sectPr w:rsidR="001C5FC5" w:rsidRPr="0048301D" w:rsidSect="00E33F5C">
      <w:headerReference w:type="default" r:id="rId15"/>
      <w:footerReference w:type="default" r:id="rId16"/>
      <w:pgSz w:w="11906" w:h="16838" w:code="9"/>
      <w:pgMar w:top="1418" w:right="1418" w:bottom="1134" w:left="1418" w:header="720" w:footer="720" w:gutter="0"/>
      <w:pgNumType w:start="153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77036" w14:textId="77777777" w:rsidR="005451BB" w:rsidRDefault="005451BB" w:rsidP="005534AB">
      <w:pPr>
        <w:spacing w:after="0" w:line="240" w:lineRule="auto"/>
      </w:pPr>
      <w:r>
        <w:separator/>
      </w:r>
    </w:p>
  </w:endnote>
  <w:endnote w:type="continuationSeparator" w:id="0">
    <w:p w14:paraId="215B6219" w14:textId="77777777" w:rsidR="005451BB" w:rsidRDefault="005451BB" w:rsidP="005534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iberation Sans">
    <w:charset w:val="00"/>
    <w:family w:val="swiss"/>
    <w:pitch w:val="variable"/>
    <w:sig w:usb0="E0000AFF" w:usb1="500078FF" w:usb2="00000021" w:usb3="00000000" w:csb0="000001BF" w:csb1="00000000"/>
  </w:font>
  <w:font w:name="Droid Sans Fallback">
    <w:charset w:val="01"/>
    <w:family w:val="auto"/>
    <w:pitch w:val="variable"/>
  </w:font>
  <w:font w:name="FreeSans">
    <w:altName w:val="Times New Roman"/>
    <w:charset w:val="01"/>
    <w:family w:val="auto"/>
    <w:pitch w:val="variable"/>
  </w:font>
  <w:font w:name="BatangChe">
    <w:charset w:val="81"/>
    <w:family w:val="modern"/>
    <w:pitch w:val="fixed"/>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noProof/>
        <w:sz w:val="20"/>
        <w:szCs w:val="20"/>
      </w:rPr>
      <w:id w:val="-1577132761"/>
      <w:docPartObj>
        <w:docPartGallery w:val="Page Numbers (Bottom of Page)"/>
        <w:docPartUnique/>
      </w:docPartObj>
    </w:sdtPr>
    <w:sdtContent>
      <w:p w14:paraId="1141B766" w14:textId="5D506F7F" w:rsidR="00FA3001" w:rsidRPr="009073C0" w:rsidRDefault="000F4E1C" w:rsidP="008055F0">
        <w:pPr>
          <w:pStyle w:val="Footer"/>
          <w:pBdr>
            <w:top w:val="single" w:sz="4" w:space="1" w:color="auto"/>
          </w:pBdr>
          <w:tabs>
            <w:tab w:val="left" w:pos="210"/>
            <w:tab w:val="right" w:pos="9071"/>
          </w:tabs>
          <w:rPr>
            <w:rFonts w:ascii="Times New Roman" w:hAnsi="Times New Roman"/>
            <w:sz w:val="20"/>
            <w:szCs w:val="20"/>
          </w:rPr>
        </w:pPr>
        <w:r w:rsidRPr="009073C0">
          <w:rPr>
            <w:rFonts w:asciiTheme="majorHAnsi" w:eastAsiaTheme="majorEastAsia" w:hAnsiTheme="majorHAnsi" w:cstheme="majorBidi"/>
            <w:noProof/>
            <w:sz w:val="28"/>
            <w:szCs w:val="28"/>
          </w:rPr>
          <mc:AlternateContent>
            <mc:Choice Requires="wps">
              <w:drawing>
                <wp:anchor distT="0" distB="0" distL="114300" distR="114300" simplePos="0" relativeHeight="251659264" behindDoc="0" locked="0" layoutInCell="1" allowOverlap="1" wp14:anchorId="596ADC39" wp14:editId="4C10FE55">
                  <wp:simplePos x="0" y="0"/>
                  <wp:positionH relativeFrom="margin">
                    <wp:posOffset>2564765</wp:posOffset>
                  </wp:positionH>
                  <wp:positionV relativeFrom="bottomMargin">
                    <wp:posOffset>167640</wp:posOffset>
                  </wp:positionV>
                  <wp:extent cx="512445" cy="381000"/>
                  <wp:effectExtent l="0" t="0" r="0" b="0"/>
                  <wp:wrapNone/>
                  <wp:docPr id="495750564" name="Flowchart: Alternate Process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2445" cy="381000"/>
                          </a:xfrm>
                          <a:prstGeom prst="flowChartAlternateProcess">
                            <a:avLst/>
                          </a:prstGeom>
                          <a:noFill/>
                          <a:ln>
                            <a:noFill/>
                          </a:ln>
                          <a:extLst>
                            <a:ext uri="{909E8E84-426E-40DD-AFC4-6F175D3DCCD1}">
                              <a14:hiddenFill xmlns:a14="http://schemas.microsoft.com/office/drawing/2010/main">
                                <a:solidFill>
                                  <a:srgbClr val="5C83B4"/>
                                </a:solidFill>
                              </a14:hiddenFill>
                            </a:ext>
                            <a:ext uri="{91240B29-F687-4F45-9708-019B960494DF}">
                              <a14:hiddenLine xmlns:a14="http://schemas.microsoft.com/office/drawing/2010/main" w="9525">
                                <a:solidFill>
                                  <a:srgbClr val="737373"/>
                                </a:solidFill>
                                <a:miter lim="800000"/>
                                <a:headEnd/>
                                <a:tailEnd/>
                              </a14:hiddenLine>
                            </a:ext>
                          </a:extLst>
                        </wps:spPr>
                        <wps:txb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96ADC39"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4" o:spid="_x0000_s1026" type="#_x0000_t176" style="position:absolute;margin-left:201.95pt;margin-top:13.2pt;width:40.35pt;height:30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" filled="f" fillcolor="#5c83b4" stroked="f" strokecolor="#737373">
                  <v:textbox>
                    <w:txbxContent>
                      <w:p w14:paraId="738F648D" w14:textId="7EB75DF5" w:rsidR="009E3CE5" w:rsidRPr="00FD503B" w:rsidRDefault="009E3CE5">
                        <w:pPr>
                          <w:pStyle w:val="Footer"/>
                          <w:pBdr>
                            <w:top w:val="single" w:sz="12" w:space="1" w:color="A5A5A5" w:themeColor="accent3"/>
                            <w:bottom w:val="single" w:sz="48" w:space="1" w:color="A5A5A5" w:themeColor="accent3"/>
                          </w:pBdr>
                          <w:jc w:val="center"/>
                          <w:rPr>
                            <w:sz w:val="24"/>
                            <w:szCs w:val="24"/>
                          </w:rPr>
                        </w:pPr>
                        <w:r w:rsidRPr="00FD503B">
                          <w:rPr>
                            <w:sz w:val="24"/>
                            <w:szCs w:val="24"/>
                          </w:rPr>
                          <w:fldChar w:fldCharType="begin"/>
                        </w:r>
                        <w:r w:rsidRPr="00FD503B">
                          <w:rPr>
                            <w:sz w:val="24"/>
                            <w:szCs w:val="24"/>
                          </w:rPr>
                          <w:instrText xml:space="preserve"> PAGE    \* MERGEFORMAT </w:instrText>
                        </w:r>
                        <w:r w:rsidRPr="00FD503B">
                          <w:rPr>
                            <w:sz w:val="24"/>
                            <w:szCs w:val="24"/>
                          </w:rPr>
                          <w:fldChar w:fldCharType="separate"/>
                        </w:r>
                        <w:r w:rsidRPr="00FD503B">
                          <w:rPr>
                            <w:noProof/>
                            <w:sz w:val="24"/>
                            <w:szCs w:val="24"/>
                          </w:rPr>
                          <w:t>2</w:t>
                        </w:r>
                        <w:r w:rsidRPr="00FD503B">
                          <w:rPr>
                            <w:noProof/>
                            <w:sz w:val="24"/>
                            <w:szCs w:val="24"/>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D1E43" w14:textId="77777777" w:rsidR="005451BB" w:rsidRDefault="005451BB" w:rsidP="005534AB">
      <w:pPr>
        <w:spacing w:after="0" w:line="240" w:lineRule="auto"/>
      </w:pPr>
      <w:r>
        <w:separator/>
      </w:r>
    </w:p>
  </w:footnote>
  <w:footnote w:type="continuationSeparator" w:id="0">
    <w:p w14:paraId="4E867485" w14:textId="77777777" w:rsidR="005451BB" w:rsidRDefault="005451BB" w:rsidP="005534A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48D6C" w14:textId="5567AA46" w:rsidR="00917448" w:rsidRPr="00A57D4B" w:rsidRDefault="00612510" w:rsidP="009F2EF4">
    <w:pPr>
      <w:pStyle w:val="Header"/>
      <w:tabs>
        <w:tab w:val="clear" w:pos="4680"/>
        <w:tab w:val="center" w:pos="4395"/>
      </w:tabs>
      <w:rPr>
        <w:rFonts w:ascii="Times New Roman" w:hAnsi="Times New Roman"/>
        <w:sz w:val="24"/>
        <w:szCs w:val="24"/>
      </w:rPr>
    </w:pPr>
    <w:proofErr w:type="spellStart"/>
    <w:r>
      <w:rPr>
        <w:rFonts w:ascii="Times New Roman" w:hAnsi="Times New Roman"/>
        <w:b/>
        <w:bCs/>
        <w:sz w:val="24"/>
        <w:szCs w:val="24"/>
        <w:lang w:val="en-ID" w:eastAsia="en-ID"/>
      </w:rPr>
      <w:t>Jurnal</w:t>
    </w:r>
    <w:proofErr w:type="spellEnd"/>
    <w:r>
      <w:rPr>
        <w:rFonts w:ascii="Times New Roman" w:hAnsi="Times New Roman"/>
        <w:b/>
        <w:bCs/>
        <w:sz w:val="24"/>
        <w:szCs w:val="24"/>
        <w:lang w:val="en-ID" w:eastAsia="en-ID"/>
      </w:rPr>
      <w:t xml:space="preserve"> Teknik </w:t>
    </w:r>
    <w:proofErr w:type="spellStart"/>
    <w:r>
      <w:rPr>
        <w:rFonts w:ascii="Times New Roman" w:hAnsi="Times New Roman"/>
        <w:b/>
        <w:bCs/>
        <w:sz w:val="24"/>
        <w:szCs w:val="24"/>
        <w:lang w:val="en-ID" w:eastAsia="en-ID"/>
      </w:rPr>
      <w:t>Informatika</w:t>
    </w:r>
    <w:proofErr w:type="spellEnd"/>
    <w:r>
      <w:rPr>
        <w:rFonts w:ascii="Times New Roman" w:hAnsi="Times New Roman"/>
        <w:b/>
        <w:bCs/>
        <w:sz w:val="24"/>
        <w:szCs w:val="24"/>
        <w:lang w:val="en-ID" w:eastAsia="en-ID"/>
      </w:rPr>
      <w:t xml:space="preserve"> </w:t>
    </w:r>
    <w:r w:rsidR="00917448" w:rsidRPr="00A57D4B">
      <w:rPr>
        <w:rFonts w:ascii="Times New Roman" w:hAnsi="Times New Roman"/>
        <w:b/>
        <w:bCs/>
        <w:sz w:val="24"/>
        <w:szCs w:val="24"/>
        <w:lang w:val="en-ID" w:eastAsia="en-ID"/>
      </w:rPr>
      <w:t>(</w:t>
    </w:r>
    <w:r>
      <w:rPr>
        <w:rFonts w:ascii="Times New Roman" w:hAnsi="Times New Roman"/>
        <w:b/>
        <w:bCs/>
        <w:sz w:val="24"/>
        <w:szCs w:val="24"/>
        <w:lang w:val="en-ID" w:eastAsia="en-ID"/>
      </w:rPr>
      <w:t>JUTIF</w:t>
    </w:r>
    <w:r w:rsidR="00917448" w:rsidRPr="00A57D4B">
      <w:rPr>
        <w:rFonts w:ascii="Times New Roman" w:hAnsi="Times New Roman"/>
        <w:b/>
        <w:bCs/>
        <w:sz w:val="24"/>
        <w:szCs w:val="24"/>
        <w:lang w:val="en-ID" w:eastAsia="en-ID"/>
      </w:rPr>
      <w:t>)</w:t>
    </w:r>
    <w:r w:rsidR="00DE4992">
      <w:rPr>
        <w:rFonts w:ascii="Times New Roman" w:hAnsi="Times New Roman"/>
        <w:b/>
        <w:bCs/>
        <w:sz w:val="24"/>
        <w:szCs w:val="24"/>
        <w:lang w:val="en-ID" w:eastAsia="en-ID"/>
      </w:rPr>
      <w:tab/>
    </w:r>
    <w:r w:rsidR="00DE4992">
      <w:rPr>
        <w:rFonts w:ascii="Times New Roman" w:hAnsi="Times New Roman"/>
        <w:b/>
        <w:bCs/>
        <w:sz w:val="24"/>
        <w:szCs w:val="24"/>
        <w:lang w:val="en-ID" w:eastAsia="en-ID"/>
      </w:rPr>
      <w:tab/>
    </w:r>
    <w:r w:rsidR="00DE4992" w:rsidRPr="00FD503B">
      <w:rPr>
        <w:rFonts w:ascii="Times New Roman" w:hAnsi="Times New Roman"/>
        <w:sz w:val="20"/>
        <w:szCs w:val="20"/>
        <w:lang w:val="id-ID"/>
      </w:rPr>
      <w:t xml:space="preserve">Vol. </w:t>
    </w:r>
    <w:r w:rsidR="00DE4992">
      <w:rPr>
        <w:rFonts w:ascii="Times New Roman" w:hAnsi="Times New Roman"/>
        <w:sz w:val="20"/>
        <w:szCs w:val="20"/>
      </w:rPr>
      <w:t>6</w:t>
    </w:r>
    <w:r w:rsidR="00DE4992" w:rsidRPr="00FD503B">
      <w:rPr>
        <w:rFonts w:ascii="Times New Roman" w:hAnsi="Times New Roman"/>
        <w:sz w:val="20"/>
        <w:szCs w:val="20"/>
        <w:lang w:val="id-ID"/>
      </w:rPr>
      <w:t xml:space="preserve">, No. </w:t>
    </w:r>
    <w:r w:rsidR="00DE4992">
      <w:rPr>
        <w:rFonts w:ascii="Times New Roman" w:hAnsi="Times New Roman"/>
        <w:sz w:val="20"/>
        <w:szCs w:val="20"/>
      </w:rPr>
      <w:t>6</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 xml:space="preserve">December </w:t>
    </w:r>
    <w:r w:rsidR="00DE4992" w:rsidRPr="00FD503B">
      <w:rPr>
        <w:rFonts w:ascii="Times New Roman" w:hAnsi="Times New Roman"/>
        <w:sz w:val="20"/>
        <w:szCs w:val="20"/>
        <w:lang w:val="id-ID"/>
      </w:rPr>
      <w:t>202</w:t>
    </w:r>
    <w:r w:rsidR="00DE4992">
      <w:rPr>
        <w:rFonts w:ascii="Times New Roman" w:hAnsi="Times New Roman"/>
        <w:sz w:val="20"/>
        <w:szCs w:val="20"/>
      </w:rPr>
      <w:t>5</w:t>
    </w:r>
    <w:r w:rsidR="00DE4992" w:rsidRPr="00FD503B">
      <w:rPr>
        <w:rFonts w:ascii="Times New Roman" w:hAnsi="Times New Roman"/>
        <w:sz w:val="20"/>
        <w:szCs w:val="20"/>
        <w:lang w:val="id-ID"/>
      </w:rPr>
      <w:t xml:space="preserve">, </w:t>
    </w:r>
    <w:r w:rsidR="00DE4992" w:rsidRPr="00FD503B">
      <w:rPr>
        <w:rFonts w:ascii="Times New Roman" w:hAnsi="Times New Roman"/>
        <w:sz w:val="20"/>
        <w:szCs w:val="20"/>
      </w:rPr>
      <w:t>Page</w:t>
    </w:r>
    <w:r w:rsidR="00DE4992" w:rsidRPr="00FD503B">
      <w:rPr>
        <w:rFonts w:ascii="Times New Roman" w:hAnsi="Times New Roman"/>
        <w:sz w:val="20"/>
        <w:szCs w:val="20"/>
        <w:lang w:val="id-ID"/>
      </w:rPr>
      <w:t xml:space="preserve">. </w:t>
    </w:r>
    <w:r w:rsidR="00DE4992">
      <w:rPr>
        <w:rFonts w:ascii="Times New Roman" w:hAnsi="Times New Roman"/>
        <w:sz w:val="20"/>
        <w:szCs w:val="20"/>
      </w:rPr>
      <w:t>1530</w:t>
    </w:r>
    <w:r w:rsidR="00DE4992" w:rsidRPr="00FD503B">
      <w:rPr>
        <w:rFonts w:ascii="Times New Roman" w:hAnsi="Times New Roman"/>
        <w:sz w:val="20"/>
        <w:szCs w:val="20"/>
        <w:lang w:val="id-ID"/>
      </w:rPr>
      <w:t>-</w:t>
    </w:r>
    <w:r w:rsidR="00DE4992">
      <w:rPr>
        <w:rFonts w:ascii="Times New Roman" w:hAnsi="Times New Roman"/>
        <w:sz w:val="20"/>
        <w:szCs w:val="20"/>
      </w:rPr>
      <w:t>1537</w:t>
    </w:r>
  </w:p>
  <w:p w14:paraId="3593E5F3" w14:textId="548A080E" w:rsidR="00DE4992" w:rsidRDefault="00EA2B43" w:rsidP="001925CA">
    <w:pPr>
      <w:pStyle w:val="Header"/>
      <w:pBdr>
        <w:bottom w:val="single" w:sz="4" w:space="1" w:color="auto"/>
      </w:pBdr>
      <w:tabs>
        <w:tab w:val="clear" w:pos="4680"/>
        <w:tab w:val="center" w:pos="4770"/>
      </w:tabs>
      <w:rPr>
        <w:rFonts w:ascii="Times New Roman" w:hAnsi="Times New Roman"/>
        <w:sz w:val="20"/>
        <w:szCs w:val="20"/>
      </w:rPr>
    </w:pPr>
    <w:r>
      <w:rPr>
        <w:rFonts w:ascii="Times New Roman" w:hAnsi="Times New Roman"/>
        <w:sz w:val="20"/>
        <w:szCs w:val="20"/>
      </w:rPr>
      <w:t xml:space="preserve">P-ISSN: </w:t>
    </w:r>
    <w:r w:rsidR="008D35D6" w:rsidRPr="008D35D6">
      <w:rPr>
        <w:rFonts w:ascii="Times New Roman" w:hAnsi="Times New Roman"/>
        <w:sz w:val="20"/>
        <w:szCs w:val="20"/>
      </w:rPr>
      <w:t>2723-3863</w:t>
    </w:r>
    <w:r w:rsidR="001925CA">
      <w:rPr>
        <w:rFonts w:ascii="Times New Roman" w:hAnsi="Times New Roman"/>
        <w:bCs/>
        <w:sz w:val="20"/>
        <w:szCs w:val="20"/>
      </w:rPr>
      <w:tab/>
    </w:r>
    <w:r w:rsidR="00E553AE">
      <w:rPr>
        <w:rFonts w:ascii="Times New Roman" w:hAnsi="Times New Roman"/>
        <w:bCs/>
        <w:sz w:val="20"/>
        <w:szCs w:val="20"/>
      </w:rPr>
      <w:tab/>
    </w:r>
    <w:hyperlink r:id="rId1" w:history="1">
      <w:r w:rsidR="00E553AE" w:rsidRPr="004571D1">
        <w:rPr>
          <w:rStyle w:val="Hyperlink"/>
          <w:rFonts w:ascii="Times New Roman" w:hAnsi="Times New Roman"/>
          <w:sz w:val="20"/>
          <w:szCs w:val="20"/>
        </w:rPr>
        <w:t>https://jutif.if.unsoed.ac.id</w:t>
      </w:r>
    </w:hyperlink>
    <w:r w:rsidR="001925CA">
      <w:rPr>
        <w:rFonts w:ascii="Times New Roman" w:hAnsi="Times New Roman"/>
        <w:bCs/>
        <w:sz w:val="20"/>
        <w:szCs w:val="20"/>
      </w:rPr>
      <w:t xml:space="preserve">                     </w:t>
    </w:r>
    <w:r w:rsidR="009A0C5C">
      <w:rPr>
        <w:rFonts w:ascii="Times New Roman" w:hAnsi="Times New Roman"/>
        <w:bCs/>
        <w:sz w:val="20"/>
        <w:szCs w:val="20"/>
      </w:rPr>
      <w:t xml:space="preserve"> </w:t>
    </w:r>
    <w:r w:rsidR="000B01FE">
      <w:rPr>
        <w:rFonts w:ascii="Times New Roman" w:hAnsi="Times New Roman"/>
        <w:bCs/>
        <w:sz w:val="20"/>
        <w:szCs w:val="20"/>
      </w:rPr>
      <w:t xml:space="preserve">    </w:t>
    </w:r>
    <w:r w:rsidR="00602B90">
      <w:rPr>
        <w:rFonts w:ascii="Times New Roman" w:hAnsi="Times New Roman"/>
        <w:bCs/>
        <w:sz w:val="20"/>
        <w:szCs w:val="20"/>
      </w:rPr>
      <w:t xml:space="preserve">  </w:t>
    </w:r>
    <w:r w:rsidR="00EE4B1A">
      <w:rPr>
        <w:rFonts w:ascii="Times New Roman" w:hAnsi="Times New Roman"/>
        <w:bCs/>
        <w:sz w:val="20"/>
        <w:szCs w:val="20"/>
      </w:rPr>
      <w:t xml:space="preserve">          </w:t>
    </w:r>
  </w:p>
  <w:p w14:paraId="590FE585" w14:textId="27A20C4F" w:rsidR="00B67E1F" w:rsidRDefault="00DE4992" w:rsidP="00031E7B">
    <w:pPr>
      <w:pStyle w:val="Header"/>
      <w:pBdr>
        <w:bottom w:val="single" w:sz="4" w:space="1" w:color="auto"/>
      </w:pBdr>
      <w:tabs>
        <w:tab w:val="clear" w:pos="4680"/>
        <w:tab w:val="center" w:pos="4770"/>
      </w:tabs>
      <w:spacing w:line="360" w:lineRule="auto"/>
      <w:rPr>
        <w:rFonts w:ascii="Times New Roman" w:hAnsi="Times New Roman"/>
        <w:sz w:val="20"/>
        <w:szCs w:val="20"/>
      </w:rPr>
    </w:pPr>
    <w:r>
      <w:rPr>
        <w:rFonts w:ascii="Times New Roman" w:hAnsi="Times New Roman"/>
        <w:sz w:val="20"/>
        <w:szCs w:val="20"/>
      </w:rPr>
      <w:t xml:space="preserve">E-ISSN: </w:t>
    </w:r>
    <w:r w:rsidRPr="008D35D6">
      <w:rPr>
        <w:rFonts w:ascii="Times New Roman" w:hAnsi="Times New Roman"/>
        <w:sz w:val="20"/>
        <w:szCs w:val="20"/>
      </w:rPr>
      <w:t>2723-3871</w:t>
    </w:r>
    <w:r>
      <w:rPr>
        <w:rFonts w:ascii="Times New Roman" w:hAnsi="Times New Roman"/>
        <w:sz w:val="20"/>
        <w:szCs w:val="20"/>
      </w:rPr>
      <w:tab/>
    </w:r>
    <w:r w:rsidR="00917448" w:rsidRPr="00FD503B">
      <w:rPr>
        <w:rFonts w:ascii="Times New Roman" w:hAnsi="Times New Roman"/>
        <w:sz w:val="20"/>
        <w:szCs w:val="20"/>
      </w:rPr>
      <w:tab/>
    </w:r>
    <w:r w:rsidRPr="00FD503B">
      <w:rPr>
        <w:rFonts w:ascii="Times New Roman" w:hAnsi="Times New Roman"/>
        <w:sz w:val="20"/>
        <w:szCs w:val="20"/>
        <w:lang w:val="id-ID"/>
      </w:rPr>
      <w:t>DOI:</w:t>
    </w:r>
    <w:r w:rsidRPr="00FD503B">
      <w:rPr>
        <w:rFonts w:ascii="Times New Roman" w:hAnsi="Times New Roman"/>
        <w:sz w:val="20"/>
        <w:szCs w:val="20"/>
      </w:rPr>
      <w:t xml:space="preserve"> </w:t>
    </w:r>
    <w:hyperlink r:id="rId2" w:history="1">
      <w:r w:rsidRPr="005842AF">
        <w:rPr>
          <w:rStyle w:val="Hyperlink"/>
          <w:rFonts w:ascii="Times New Roman" w:hAnsi="Times New Roman"/>
          <w:sz w:val="20"/>
          <w:szCs w:val="20"/>
        </w:rPr>
        <w:t>https://doi.org/10.52436/1.jutif.6.6.3540</w:t>
      </w:r>
    </w:hyperlink>
  </w:p>
  <w:p w14:paraId="7E40D7B0" w14:textId="09F248BF" w:rsidR="00CB6AEE" w:rsidRPr="00CB6AEE" w:rsidRDefault="00CB6AEE" w:rsidP="00031E7B">
    <w:pPr>
      <w:pStyle w:val="Header"/>
      <w:tabs>
        <w:tab w:val="clear" w:pos="4680"/>
        <w:tab w:val="clear" w:pos="9360"/>
        <w:tab w:val="right" w:pos="8787"/>
      </w:tabs>
      <w:rPr>
        <w:sz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upperRoman"/>
      <w:lvlText w:val="%1."/>
      <w:lvlJc w:val="center"/>
      <w:pPr>
        <w:tabs>
          <w:tab w:val="num" w:pos="576"/>
        </w:tabs>
        <w:ind w:left="0" w:firstLine="216"/>
      </w:pPr>
      <w:rPr>
        <w:rFonts w:ascii="Times New Roman" w:hAnsi="Times New Roman" w:cs="Times New Roman"/>
        <w:caps w:val="0"/>
        <w:smallCaps w:val="0"/>
        <w:strike w:val="0"/>
        <w:dstrike w:val="0"/>
        <w:outline w:val="0"/>
        <w:shadow w:val="0"/>
        <w:vanish w:val="0"/>
        <w:color w:val="auto"/>
        <w:position w:val="0"/>
        <w:sz w:val="20"/>
        <w:szCs w:val="20"/>
        <w:vertAlign w:val="baseline"/>
      </w:rPr>
    </w:lvl>
    <w:lvl w:ilvl="1">
      <w:start w:val="1"/>
      <w:numFmt w:val="upperLetter"/>
      <w:lvlText w:val="%2."/>
      <w:lvlJc w:val="left"/>
      <w:pPr>
        <w:tabs>
          <w:tab w:val="num" w:pos="360"/>
        </w:tabs>
        <w:ind w:left="288" w:hanging="288"/>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2">
      <w:start w:val="1"/>
      <w:numFmt w:val="decimal"/>
      <w:lvlText w:val="%3)"/>
      <w:lvlJc w:val="left"/>
      <w:pPr>
        <w:tabs>
          <w:tab w:val="num" w:pos="540"/>
        </w:tabs>
        <w:ind w:left="0" w:firstLine="180"/>
      </w:pPr>
      <w:rPr>
        <w:rFonts w:ascii="Times New Roman" w:hAnsi="Times New Roman" w:cs="Times New Roman"/>
        <w:b w:val="0"/>
        <w:bCs w:val="0"/>
        <w:i/>
        <w:iCs/>
        <w:caps w:val="0"/>
        <w:smallCaps w:val="0"/>
        <w:strike w:val="0"/>
        <w:dstrike w:val="0"/>
        <w:outline w:val="0"/>
        <w:shadow w:val="0"/>
        <w:vanish w:val="0"/>
        <w:color w:val="auto"/>
        <w:position w:val="0"/>
        <w:sz w:val="20"/>
        <w:szCs w:val="20"/>
        <w:vertAlign w:val="baseline"/>
      </w:rPr>
    </w:lvl>
    <w:lvl w:ilvl="3">
      <w:start w:val="1"/>
      <w:numFmt w:val="lowerLetter"/>
      <w:lvlText w:val="%4)"/>
      <w:lvlJc w:val="left"/>
      <w:pPr>
        <w:tabs>
          <w:tab w:val="num" w:pos="720"/>
        </w:tabs>
        <w:ind w:left="0" w:firstLine="360"/>
      </w:pPr>
      <w:rPr>
        <w:rFonts w:ascii="Times New Roman" w:hAnsi="Times New Roman" w:cs="Times New Roman"/>
        <w:b w:val="0"/>
        <w:bCs w:val="0"/>
        <w:i/>
        <w:iCs/>
        <w:sz w:val="20"/>
        <w:szCs w:val="20"/>
      </w:rPr>
    </w:lvl>
    <w:lvl w:ilvl="4">
      <w:start w:val="1"/>
      <w:numFmt w:val="none"/>
      <w:suff w:val="nothing"/>
      <w:lvlText w:val=""/>
      <w:lvlJc w:val="left"/>
      <w:pPr>
        <w:tabs>
          <w:tab w:val="num" w:pos="3240"/>
        </w:tabs>
        <w:ind w:left="2880" w:firstLine="0"/>
      </w:pPr>
      <w:rPr>
        <w:rFonts w:cs="Times New Roman"/>
      </w:rPr>
    </w:lvl>
    <w:lvl w:ilvl="5">
      <w:start w:val="1"/>
      <w:numFmt w:val="lowerLetter"/>
      <w:lvlText w:val="(%6)"/>
      <w:lvlJc w:val="left"/>
      <w:pPr>
        <w:tabs>
          <w:tab w:val="num" w:pos="3960"/>
        </w:tabs>
        <w:ind w:left="3600" w:firstLine="0"/>
      </w:pPr>
      <w:rPr>
        <w:rFonts w:cs="Times New Roman"/>
      </w:rPr>
    </w:lvl>
    <w:lvl w:ilvl="6">
      <w:start w:val="1"/>
      <w:numFmt w:val="lowerRoman"/>
      <w:lvlText w:val="(%7)"/>
      <w:lvlJc w:val="left"/>
      <w:pPr>
        <w:tabs>
          <w:tab w:val="num" w:pos="4680"/>
        </w:tabs>
        <w:ind w:left="4320" w:firstLine="0"/>
      </w:pPr>
      <w:rPr>
        <w:rFonts w:cs="Times New Roman"/>
      </w:rPr>
    </w:lvl>
    <w:lvl w:ilvl="7">
      <w:start w:val="1"/>
      <w:numFmt w:val="lowerLetter"/>
      <w:lvlText w:val="(%8)"/>
      <w:lvlJc w:val="left"/>
      <w:pPr>
        <w:tabs>
          <w:tab w:val="num" w:pos="5400"/>
        </w:tabs>
        <w:ind w:left="5040" w:firstLine="0"/>
      </w:pPr>
      <w:rPr>
        <w:rFonts w:cs="Times New Roman"/>
      </w:rPr>
    </w:lvl>
    <w:lvl w:ilvl="8">
      <w:start w:val="1"/>
      <w:numFmt w:val="lowerRoman"/>
      <w:lvlText w:val="(%9)"/>
      <w:lvlJc w:val="left"/>
      <w:pPr>
        <w:tabs>
          <w:tab w:val="num" w:pos="6120"/>
        </w:tabs>
        <w:ind w:left="5760" w:firstLine="0"/>
      </w:pPr>
      <w:rPr>
        <w:rFonts w:cs="Times New Roman"/>
      </w:rPr>
    </w:lvl>
  </w:abstractNum>
  <w:abstractNum w:abstractNumId="1" w15:restartNumberingAfterBreak="0">
    <w:nsid w:val="00000002"/>
    <w:multiLevelType w:val="singleLevel"/>
    <w:tmpl w:val="00000002"/>
    <w:name w:val="WW8Num2"/>
    <w:lvl w:ilvl="0">
      <w:start w:val="1"/>
      <w:numFmt w:val="decimal"/>
      <w:pStyle w:val="footnote"/>
      <w:lvlText w:val="%1 "/>
      <w:lvlJc w:val="left"/>
      <w:pPr>
        <w:tabs>
          <w:tab w:val="num" w:pos="648"/>
        </w:tabs>
        <w:ind w:left="0" w:firstLine="288"/>
      </w:pPr>
      <w:rPr>
        <w:rFonts w:ascii="Times New Roman" w:hAnsi="Times New Roman" w:cs="Times New Roman"/>
        <w:b w:val="0"/>
        <w:bCs w:val="0"/>
        <w:i w:val="0"/>
        <w:iCs w:val="0"/>
        <w:caps w:val="0"/>
        <w:smallCaps w:val="0"/>
        <w:strike w:val="0"/>
        <w:dstrike w:val="0"/>
        <w:outline w:val="0"/>
        <w:shadow w:val="0"/>
        <w:vanish w:val="0"/>
        <w:sz w:val="16"/>
        <w:szCs w:val="16"/>
        <w:vertAlign w:val="superscript"/>
      </w:rPr>
    </w:lvl>
  </w:abstractNum>
  <w:abstractNum w:abstractNumId="2" w15:restartNumberingAfterBreak="0">
    <w:nsid w:val="00000003"/>
    <w:multiLevelType w:val="singleLevel"/>
    <w:tmpl w:val="00000003"/>
    <w:name w:val="WW8Num3"/>
    <w:lvl w:ilvl="0">
      <w:start w:val="1"/>
      <w:numFmt w:val="bullet"/>
      <w:pStyle w:val="bulletlist"/>
      <w:lvlText w:val=""/>
      <w:lvlJc w:val="left"/>
      <w:pPr>
        <w:tabs>
          <w:tab w:val="num" w:pos="648"/>
        </w:tabs>
        <w:ind w:left="648" w:hanging="360"/>
      </w:pPr>
      <w:rPr>
        <w:rFonts w:ascii="Symbol" w:hAnsi="Symbol" w:cs="Symbol"/>
      </w:rPr>
    </w:lvl>
  </w:abstractNum>
  <w:abstractNum w:abstractNumId="3" w15:restartNumberingAfterBreak="0">
    <w:nsid w:val="00000005"/>
    <w:multiLevelType w:val="singleLevel"/>
    <w:tmpl w:val="D6529758"/>
    <w:name w:val="WW8Num6"/>
    <w:lvl w:ilvl="0">
      <w:start w:val="1"/>
      <w:numFmt w:val="decimal"/>
      <w:pStyle w:val="infbibliography"/>
      <w:lvlText w:val="[%1]"/>
      <w:lvlJc w:val="left"/>
      <w:pPr>
        <w:tabs>
          <w:tab w:val="num" w:pos="360"/>
        </w:tabs>
        <w:ind w:left="360" w:hanging="360"/>
      </w:pPr>
      <w:rPr>
        <w:rFonts w:ascii="Times New Roman" w:hAnsi="Times New Roman" w:cs="Times New Roman"/>
        <w:b w:val="0"/>
        <w:bCs w:val="0"/>
        <w:i w:val="0"/>
        <w:iCs w:val="0"/>
        <w:sz w:val="16"/>
        <w:szCs w:val="16"/>
      </w:rPr>
    </w:lvl>
  </w:abstractNum>
  <w:abstractNum w:abstractNumId="4" w15:restartNumberingAfterBreak="0">
    <w:nsid w:val="00000006"/>
    <w:multiLevelType w:val="singleLevel"/>
    <w:tmpl w:val="00000006"/>
    <w:name w:val="WW8Num7"/>
    <w:lvl w:ilvl="0">
      <w:start w:val="1"/>
      <w:numFmt w:val="decimal"/>
      <w:lvlText w:val="Fig. %1."/>
      <w:lvlJc w:val="left"/>
      <w:pPr>
        <w:tabs>
          <w:tab w:val="num" w:pos="0"/>
        </w:tabs>
        <w:ind w:left="360" w:hanging="360"/>
      </w:pPr>
      <w:rPr>
        <w:rFonts w:ascii="Times New Roman" w:hAnsi="Times New Roman" w:cs="Times New Roman"/>
        <w:b w:val="0"/>
        <w:bCs w:val="0"/>
        <w:i w:val="0"/>
        <w:iCs w:val="0"/>
        <w:color w:val="auto"/>
        <w:sz w:val="16"/>
        <w:szCs w:val="16"/>
      </w:rPr>
    </w:lvl>
  </w:abstractNum>
  <w:abstractNum w:abstractNumId="5" w15:restartNumberingAfterBreak="0">
    <w:nsid w:val="00000007"/>
    <w:multiLevelType w:val="singleLevel"/>
    <w:tmpl w:val="00000007"/>
    <w:name w:val="WW8Num8"/>
    <w:lvl w:ilvl="0">
      <w:start w:val="1"/>
      <w:numFmt w:val="upperRoman"/>
      <w:lvlText w:val="TABLE %1. "/>
      <w:lvlJc w:val="left"/>
      <w:pPr>
        <w:tabs>
          <w:tab w:val="num" w:pos="1080"/>
        </w:tabs>
        <w:ind w:left="0" w:firstLine="0"/>
      </w:pPr>
      <w:rPr>
        <w:rFonts w:ascii="Times New Roman" w:hAnsi="Times New Roman" w:cs="Times New Roman"/>
        <w:b w:val="0"/>
        <w:bCs w:val="0"/>
        <w:i w:val="0"/>
        <w:iCs w:val="0"/>
        <w:sz w:val="16"/>
        <w:szCs w:val="16"/>
      </w:rPr>
    </w:lvl>
  </w:abstractNum>
  <w:abstractNum w:abstractNumId="6" w15:restartNumberingAfterBreak="0">
    <w:nsid w:val="00000008"/>
    <w:multiLevelType w:val="singleLevel"/>
    <w:tmpl w:val="00000008"/>
    <w:name w:val="WW8Num9"/>
    <w:lvl w:ilvl="0">
      <w:start w:val="1"/>
      <w:numFmt w:val="lowerLetter"/>
      <w:pStyle w:val="tablefootnote"/>
      <w:lvlText w:val="%1."/>
      <w:lvlJc w:val="right"/>
      <w:pPr>
        <w:tabs>
          <w:tab w:val="num" w:pos="0"/>
        </w:tabs>
        <w:ind w:left="749" w:hanging="360"/>
      </w:pPr>
      <w:rPr>
        <w:rFonts w:ascii="Times New Roman" w:hAnsi="Times New Roman" w:cs="Times New Roman"/>
        <w:b w:val="0"/>
        <w:i w:val="0"/>
        <w:caps w:val="0"/>
        <w:smallCaps w:val="0"/>
        <w:strike w:val="0"/>
        <w:dstrike w:val="0"/>
        <w:outline w:val="0"/>
        <w:shadow w:val="0"/>
        <w:vanish w:val="0"/>
        <w:color w:val="auto"/>
        <w:spacing w:val="0"/>
        <w:w w:val="100"/>
        <w:kern w:val="1"/>
        <w:sz w:val="16"/>
        <w:vertAlign w:val="superscript"/>
      </w:rPr>
    </w:lvl>
  </w:abstractNum>
  <w:abstractNum w:abstractNumId="7" w15:restartNumberingAfterBreak="0">
    <w:nsid w:val="05D61941"/>
    <w:multiLevelType w:val="hybridMultilevel"/>
    <w:tmpl w:val="1F2EA0F4"/>
    <w:lvl w:ilvl="0" w:tplc="04090019">
      <w:start w:val="1"/>
      <w:numFmt w:val="low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8" w15:restartNumberingAfterBreak="0">
    <w:nsid w:val="05E84B9D"/>
    <w:multiLevelType w:val="hybridMultilevel"/>
    <w:tmpl w:val="4984BFE2"/>
    <w:name w:val="WW8Num82"/>
    <w:lvl w:ilvl="0" w:tplc="356A8828">
      <w:start w:val="1"/>
      <w:numFmt w:val="decimal"/>
      <w:pStyle w:val="InftableHead"/>
      <w:lvlText w:val="Table %1. "/>
      <w:lvlJc w:val="left"/>
      <w:pPr>
        <w:ind w:left="1008" w:hanging="648"/>
      </w:pPr>
      <w:rPr>
        <w:rFonts w:ascii="Garamond" w:hAnsi="Garamond" w:cs="Times New Roman" w:hint="default"/>
        <w:b w:val="0"/>
        <w:bCs w:val="0"/>
        <w:i w:val="0"/>
        <w:iCs w:val="0"/>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406633B"/>
    <w:multiLevelType w:val="multilevel"/>
    <w:tmpl w:val="43BA84E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BAC5573"/>
    <w:multiLevelType w:val="multilevel"/>
    <w:tmpl w:val="B788805C"/>
    <w:lvl w:ilvl="0">
      <w:start w:val="1"/>
      <w:numFmt w:val="decimal"/>
      <w:lvlText w:val="%1."/>
      <w:lvlJc w:val="left"/>
      <w:pPr>
        <w:tabs>
          <w:tab w:val="num" w:pos="360"/>
        </w:tabs>
        <w:ind w:left="0" w:firstLine="0"/>
      </w:pPr>
      <w:rPr>
        <w:rFonts w:hint="default"/>
      </w:rPr>
    </w:lvl>
    <w:lvl w:ilvl="1">
      <w:start w:val="1"/>
      <w:numFmt w:val="decimal"/>
      <w:lvlText w:val="%1.%2"/>
      <w:lvlJc w:val="left"/>
      <w:pPr>
        <w:tabs>
          <w:tab w:val="num" w:pos="360"/>
        </w:tabs>
        <w:ind w:left="360" w:hanging="36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Cs w:val="0"/>
        <w:u w:val="none"/>
        <w:vertAlign w:val="baseline"/>
        <w:em w:val="none"/>
      </w:rPr>
    </w:lvl>
    <w:lvl w:ilvl="2">
      <w:start w:val="1"/>
      <w:numFmt w:val="decimal"/>
      <w:lvlText w:val="2.1.%3."/>
      <w:lvlJc w:val="left"/>
      <w:pPr>
        <w:tabs>
          <w:tab w:val="num" w:pos="720"/>
        </w:tabs>
        <w:ind w:left="0" w:firstLine="0"/>
      </w:pPr>
      <w:rPr>
        <w:rFonts w:hint="default"/>
        <w:b/>
        <w:i/>
        <w:sz w:val="24"/>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32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11" w15:restartNumberingAfterBreak="0">
    <w:nsid w:val="2CD948EA"/>
    <w:multiLevelType w:val="multilevel"/>
    <w:tmpl w:val="9AD2D0EA"/>
    <w:lvl w:ilvl="0">
      <w:start w:val="2"/>
      <w:numFmt w:val="decimal"/>
      <w:lvlText w:val="%1."/>
      <w:lvlJc w:val="left"/>
      <w:pPr>
        <w:tabs>
          <w:tab w:val="num" w:pos="720"/>
        </w:tabs>
        <w:ind w:left="720" w:hanging="720"/>
      </w:pPr>
      <w:rPr>
        <w:rFonts w:hint="default"/>
      </w:rPr>
    </w:lvl>
    <w:lvl w:ilvl="1">
      <w:start w:val="1"/>
      <w:numFmt w:val="decimal"/>
      <w:lvlText w:val="%2)"/>
      <w:lvlJc w:val="left"/>
      <w:pPr>
        <w:ind w:left="1080" w:hanging="360"/>
      </w:pPr>
    </w:lvl>
    <w:lvl w:ilvl="2">
      <w:start w:val="1"/>
      <w:numFmt w:val="decimal"/>
      <w:lvlText w:val="%3."/>
      <w:lvlJc w:val="left"/>
      <w:pPr>
        <w:tabs>
          <w:tab w:val="num" w:pos="2160"/>
        </w:tabs>
        <w:ind w:left="2160" w:hanging="720"/>
      </w:pPr>
      <w:rPr>
        <w:rFonts w:hint="default"/>
      </w:rPr>
    </w:lvl>
    <w:lvl w:ilvl="3">
      <w:start w:val="1"/>
      <w:numFmt w:val="decimal"/>
      <w:lvlText w:val="%4."/>
      <w:lvlJc w:val="left"/>
      <w:pPr>
        <w:tabs>
          <w:tab w:val="num" w:pos="2880"/>
        </w:tabs>
        <w:ind w:left="2880" w:hanging="720"/>
      </w:pPr>
      <w:rPr>
        <w:rFonts w:hint="default"/>
      </w:rPr>
    </w:lvl>
    <w:lvl w:ilvl="4">
      <w:start w:val="1"/>
      <w:numFmt w:val="decimal"/>
      <w:lvlText w:val="%5."/>
      <w:lvlJc w:val="left"/>
      <w:pPr>
        <w:tabs>
          <w:tab w:val="num" w:pos="3600"/>
        </w:tabs>
        <w:ind w:left="3600" w:hanging="720"/>
      </w:pPr>
      <w:rPr>
        <w:rFonts w:hint="default"/>
      </w:rPr>
    </w:lvl>
    <w:lvl w:ilvl="5">
      <w:start w:val="1"/>
      <w:numFmt w:val="decimal"/>
      <w:lvlText w:val="%6."/>
      <w:lvlJc w:val="left"/>
      <w:pPr>
        <w:tabs>
          <w:tab w:val="num" w:pos="4320"/>
        </w:tabs>
        <w:ind w:left="4320" w:hanging="720"/>
      </w:pPr>
      <w:rPr>
        <w:rFonts w:hint="default"/>
      </w:rPr>
    </w:lvl>
    <w:lvl w:ilvl="6">
      <w:start w:val="1"/>
      <w:numFmt w:val="decimal"/>
      <w:lvlText w:val="%7."/>
      <w:lvlJc w:val="left"/>
      <w:pPr>
        <w:tabs>
          <w:tab w:val="num" w:pos="5040"/>
        </w:tabs>
        <w:ind w:left="5040" w:hanging="720"/>
      </w:pPr>
      <w:rPr>
        <w:rFonts w:hint="default"/>
      </w:rPr>
    </w:lvl>
    <w:lvl w:ilvl="7">
      <w:start w:val="1"/>
      <w:numFmt w:val="decimal"/>
      <w:lvlText w:val="%8."/>
      <w:lvlJc w:val="left"/>
      <w:pPr>
        <w:tabs>
          <w:tab w:val="num" w:pos="5760"/>
        </w:tabs>
        <w:ind w:left="5760" w:hanging="720"/>
      </w:pPr>
      <w:rPr>
        <w:rFonts w:hint="default"/>
      </w:rPr>
    </w:lvl>
    <w:lvl w:ilvl="8">
      <w:start w:val="1"/>
      <w:numFmt w:val="decimal"/>
      <w:lvlText w:val="%9."/>
      <w:lvlJc w:val="left"/>
      <w:pPr>
        <w:tabs>
          <w:tab w:val="num" w:pos="6480"/>
        </w:tabs>
        <w:ind w:left="6480" w:hanging="720"/>
      </w:pPr>
      <w:rPr>
        <w:rFonts w:hint="default"/>
      </w:rPr>
    </w:lvl>
  </w:abstractNum>
  <w:abstractNum w:abstractNumId="12" w15:restartNumberingAfterBreak="0">
    <w:nsid w:val="2D70599A"/>
    <w:multiLevelType w:val="hybridMultilevel"/>
    <w:tmpl w:val="53126E62"/>
    <w:name w:val="WW8Num72"/>
    <w:lvl w:ilvl="0" w:tplc="860023A8">
      <w:start w:val="1"/>
      <w:numFmt w:val="decimal"/>
      <w:pStyle w:val="inffigureCaption"/>
      <w:lvlText w:val="Figure %1."/>
      <w:lvlJc w:val="center"/>
      <w:pPr>
        <w:ind w:left="1152" w:hanging="792"/>
      </w:pPr>
      <w:rPr>
        <w:rFonts w:ascii="Garamond" w:hAnsi="Garamond" w:cs="Times New Roman" w:hint="default"/>
        <w:b/>
        <w:bCs w:val="0"/>
        <w:i w:val="0"/>
        <w:iCs w:val="0"/>
        <w:color w:val="auto"/>
        <w:sz w:val="16"/>
        <w:szCs w:val="1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E163E51"/>
    <w:multiLevelType w:val="hybridMultilevel"/>
    <w:tmpl w:val="EEA6EFE6"/>
    <w:lvl w:ilvl="0" w:tplc="74D4655A">
      <w:start w:val="1"/>
      <w:numFmt w:val="decimal"/>
      <w:lvlText w:val="[%1]"/>
      <w:lvlJc w:val="left"/>
      <w:pPr>
        <w:ind w:left="360" w:hanging="360"/>
      </w:pPr>
      <w:rPr>
        <w:rFonts w:ascii="Times New Roman" w:eastAsia="Times New Roman" w:hAnsi="Times New Roman" w:cs="Times New Roman" w:hint="default"/>
      </w:rPr>
    </w:lvl>
    <w:lvl w:ilvl="1" w:tplc="38090019" w:tentative="1">
      <w:start w:val="1"/>
      <w:numFmt w:val="lowerLetter"/>
      <w:lvlText w:val="%2."/>
      <w:lvlJc w:val="left"/>
      <w:pPr>
        <w:ind w:left="1080" w:hanging="360"/>
      </w:pPr>
    </w:lvl>
    <w:lvl w:ilvl="2" w:tplc="3809001B" w:tentative="1">
      <w:start w:val="1"/>
      <w:numFmt w:val="lowerRoman"/>
      <w:lvlText w:val="%3."/>
      <w:lvlJc w:val="right"/>
      <w:pPr>
        <w:ind w:left="1800" w:hanging="180"/>
      </w:pPr>
    </w:lvl>
    <w:lvl w:ilvl="3" w:tplc="3809000F" w:tentative="1">
      <w:start w:val="1"/>
      <w:numFmt w:val="decimal"/>
      <w:lvlText w:val="%4."/>
      <w:lvlJc w:val="left"/>
      <w:pPr>
        <w:ind w:left="2520" w:hanging="360"/>
      </w:pPr>
    </w:lvl>
    <w:lvl w:ilvl="4" w:tplc="38090019" w:tentative="1">
      <w:start w:val="1"/>
      <w:numFmt w:val="lowerLetter"/>
      <w:lvlText w:val="%5."/>
      <w:lvlJc w:val="left"/>
      <w:pPr>
        <w:ind w:left="3240" w:hanging="360"/>
      </w:pPr>
    </w:lvl>
    <w:lvl w:ilvl="5" w:tplc="3809001B" w:tentative="1">
      <w:start w:val="1"/>
      <w:numFmt w:val="lowerRoman"/>
      <w:lvlText w:val="%6."/>
      <w:lvlJc w:val="right"/>
      <w:pPr>
        <w:ind w:left="3960" w:hanging="180"/>
      </w:pPr>
    </w:lvl>
    <w:lvl w:ilvl="6" w:tplc="3809000F" w:tentative="1">
      <w:start w:val="1"/>
      <w:numFmt w:val="decimal"/>
      <w:lvlText w:val="%7."/>
      <w:lvlJc w:val="left"/>
      <w:pPr>
        <w:ind w:left="4680" w:hanging="360"/>
      </w:pPr>
    </w:lvl>
    <w:lvl w:ilvl="7" w:tplc="38090019" w:tentative="1">
      <w:start w:val="1"/>
      <w:numFmt w:val="lowerLetter"/>
      <w:lvlText w:val="%8."/>
      <w:lvlJc w:val="left"/>
      <w:pPr>
        <w:ind w:left="5400" w:hanging="360"/>
      </w:pPr>
    </w:lvl>
    <w:lvl w:ilvl="8" w:tplc="3809001B" w:tentative="1">
      <w:start w:val="1"/>
      <w:numFmt w:val="lowerRoman"/>
      <w:lvlText w:val="%9."/>
      <w:lvlJc w:val="right"/>
      <w:pPr>
        <w:ind w:left="6120" w:hanging="180"/>
      </w:pPr>
    </w:lvl>
  </w:abstractNum>
  <w:abstractNum w:abstractNumId="14" w15:restartNumberingAfterBreak="0">
    <w:nsid w:val="33F91D25"/>
    <w:multiLevelType w:val="multilevel"/>
    <w:tmpl w:val="B0F092B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5" w15:restartNumberingAfterBreak="0">
    <w:nsid w:val="37991C5D"/>
    <w:multiLevelType w:val="hybridMultilevel"/>
    <w:tmpl w:val="DAAA6750"/>
    <w:lvl w:ilvl="0" w:tplc="8C0877AE">
      <w:start w:val="1"/>
      <w:numFmt w:val="decimal"/>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17" w15:restartNumberingAfterBreak="0">
    <w:nsid w:val="3E2F4BF6"/>
    <w:multiLevelType w:val="hybridMultilevel"/>
    <w:tmpl w:val="B2D8A5D6"/>
    <w:lvl w:ilvl="0" w:tplc="0421000F">
      <w:start w:val="1"/>
      <w:numFmt w:val="decimal"/>
      <w:lvlText w:val="%1."/>
      <w:lvlJc w:val="left"/>
      <w:pPr>
        <w:ind w:left="1050" w:hanging="360"/>
      </w:pPr>
    </w:lvl>
    <w:lvl w:ilvl="1" w:tplc="04210019" w:tentative="1">
      <w:start w:val="1"/>
      <w:numFmt w:val="lowerLetter"/>
      <w:lvlText w:val="%2."/>
      <w:lvlJc w:val="left"/>
      <w:pPr>
        <w:ind w:left="1770" w:hanging="360"/>
      </w:pPr>
    </w:lvl>
    <w:lvl w:ilvl="2" w:tplc="0421001B" w:tentative="1">
      <w:start w:val="1"/>
      <w:numFmt w:val="lowerRoman"/>
      <w:lvlText w:val="%3."/>
      <w:lvlJc w:val="right"/>
      <w:pPr>
        <w:ind w:left="2490" w:hanging="180"/>
      </w:pPr>
    </w:lvl>
    <w:lvl w:ilvl="3" w:tplc="0421000F" w:tentative="1">
      <w:start w:val="1"/>
      <w:numFmt w:val="decimal"/>
      <w:lvlText w:val="%4."/>
      <w:lvlJc w:val="left"/>
      <w:pPr>
        <w:ind w:left="3210" w:hanging="360"/>
      </w:pPr>
    </w:lvl>
    <w:lvl w:ilvl="4" w:tplc="04210019" w:tentative="1">
      <w:start w:val="1"/>
      <w:numFmt w:val="lowerLetter"/>
      <w:lvlText w:val="%5."/>
      <w:lvlJc w:val="left"/>
      <w:pPr>
        <w:ind w:left="3930" w:hanging="360"/>
      </w:pPr>
    </w:lvl>
    <w:lvl w:ilvl="5" w:tplc="0421001B" w:tentative="1">
      <w:start w:val="1"/>
      <w:numFmt w:val="lowerRoman"/>
      <w:lvlText w:val="%6."/>
      <w:lvlJc w:val="right"/>
      <w:pPr>
        <w:ind w:left="4650" w:hanging="180"/>
      </w:pPr>
    </w:lvl>
    <w:lvl w:ilvl="6" w:tplc="0421000F" w:tentative="1">
      <w:start w:val="1"/>
      <w:numFmt w:val="decimal"/>
      <w:lvlText w:val="%7."/>
      <w:lvlJc w:val="left"/>
      <w:pPr>
        <w:ind w:left="5370" w:hanging="360"/>
      </w:pPr>
    </w:lvl>
    <w:lvl w:ilvl="7" w:tplc="04210019" w:tentative="1">
      <w:start w:val="1"/>
      <w:numFmt w:val="lowerLetter"/>
      <w:lvlText w:val="%8."/>
      <w:lvlJc w:val="left"/>
      <w:pPr>
        <w:ind w:left="6090" w:hanging="360"/>
      </w:pPr>
    </w:lvl>
    <w:lvl w:ilvl="8" w:tplc="0421001B" w:tentative="1">
      <w:start w:val="1"/>
      <w:numFmt w:val="lowerRoman"/>
      <w:lvlText w:val="%9."/>
      <w:lvlJc w:val="right"/>
      <w:pPr>
        <w:ind w:left="6810" w:hanging="180"/>
      </w:pPr>
    </w:lvl>
  </w:abstractNum>
  <w:abstractNum w:abstractNumId="18" w15:restartNumberingAfterBreak="0">
    <w:nsid w:val="482D2405"/>
    <w:multiLevelType w:val="hybridMultilevel"/>
    <w:tmpl w:val="4116528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9810B69"/>
    <w:multiLevelType w:val="hybridMultilevel"/>
    <w:tmpl w:val="7A80237A"/>
    <w:lvl w:ilvl="0" w:tplc="719000C8">
      <w:start w:val="1"/>
      <w:numFmt w:val="lowerLetter"/>
      <w:lvlText w:val="(%1)"/>
      <w:lvlJc w:val="left"/>
      <w:pPr>
        <w:ind w:left="3012" w:hanging="1170"/>
      </w:pPr>
      <w:rPr>
        <w:rFonts w:hint="default"/>
        <w:sz w:val="24"/>
        <w:szCs w:val="22"/>
      </w:rPr>
    </w:lvl>
    <w:lvl w:ilvl="1" w:tplc="44090019" w:tentative="1">
      <w:start w:val="1"/>
      <w:numFmt w:val="lowerLetter"/>
      <w:lvlText w:val="%2."/>
      <w:lvlJc w:val="left"/>
      <w:pPr>
        <w:ind w:left="2922" w:hanging="360"/>
      </w:pPr>
    </w:lvl>
    <w:lvl w:ilvl="2" w:tplc="4409001B" w:tentative="1">
      <w:start w:val="1"/>
      <w:numFmt w:val="lowerRoman"/>
      <w:lvlText w:val="%3."/>
      <w:lvlJc w:val="right"/>
      <w:pPr>
        <w:ind w:left="3642" w:hanging="180"/>
      </w:pPr>
    </w:lvl>
    <w:lvl w:ilvl="3" w:tplc="4409000F" w:tentative="1">
      <w:start w:val="1"/>
      <w:numFmt w:val="decimal"/>
      <w:lvlText w:val="%4."/>
      <w:lvlJc w:val="left"/>
      <w:pPr>
        <w:ind w:left="4362" w:hanging="360"/>
      </w:pPr>
    </w:lvl>
    <w:lvl w:ilvl="4" w:tplc="44090019" w:tentative="1">
      <w:start w:val="1"/>
      <w:numFmt w:val="lowerLetter"/>
      <w:lvlText w:val="%5."/>
      <w:lvlJc w:val="left"/>
      <w:pPr>
        <w:ind w:left="5082" w:hanging="360"/>
      </w:pPr>
    </w:lvl>
    <w:lvl w:ilvl="5" w:tplc="4409001B" w:tentative="1">
      <w:start w:val="1"/>
      <w:numFmt w:val="lowerRoman"/>
      <w:lvlText w:val="%6."/>
      <w:lvlJc w:val="right"/>
      <w:pPr>
        <w:ind w:left="5802" w:hanging="180"/>
      </w:pPr>
    </w:lvl>
    <w:lvl w:ilvl="6" w:tplc="4409000F" w:tentative="1">
      <w:start w:val="1"/>
      <w:numFmt w:val="decimal"/>
      <w:lvlText w:val="%7."/>
      <w:lvlJc w:val="left"/>
      <w:pPr>
        <w:ind w:left="6522" w:hanging="360"/>
      </w:pPr>
    </w:lvl>
    <w:lvl w:ilvl="7" w:tplc="44090019" w:tentative="1">
      <w:start w:val="1"/>
      <w:numFmt w:val="lowerLetter"/>
      <w:lvlText w:val="%8."/>
      <w:lvlJc w:val="left"/>
      <w:pPr>
        <w:ind w:left="7242" w:hanging="360"/>
      </w:pPr>
    </w:lvl>
    <w:lvl w:ilvl="8" w:tplc="4409001B" w:tentative="1">
      <w:start w:val="1"/>
      <w:numFmt w:val="lowerRoman"/>
      <w:lvlText w:val="%9."/>
      <w:lvlJc w:val="right"/>
      <w:pPr>
        <w:ind w:left="7962" w:hanging="180"/>
      </w:pPr>
    </w:lvl>
  </w:abstractNum>
  <w:abstractNum w:abstractNumId="20" w15:restartNumberingAfterBreak="0">
    <w:nsid w:val="49B30FF4"/>
    <w:multiLevelType w:val="hybridMultilevel"/>
    <w:tmpl w:val="5E2E9E52"/>
    <w:lvl w:ilvl="0" w:tplc="C7DAAE9C">
      <w:start w:val="1"/>
      <w:numFmt w:val="decimal"/>
      <w:lvlText w:val="%1."/>
      <w:lvlJc w:val="left"/>
      <w:pPr>
        <w:tabs>
          <w:tab w:val="num" w:pos="720"/>
        </w:tabs>
        <w:ind w:left="720" w:hanging="360"/>
      </w:pPr>
      <w:rPr>
        <w:rFonts w:hint="default"/>
      </w:rPr>
    </w:lvl>
    <w:lvl w:ilvl="1" w:tplc="8664550E">
      <w:start w:val="2"/>
      <w:numFmt w:val="decimal"/>
      <w:lvlText w:val="%2.1."/>
      <w:lvlJc w:val="left"/>
      <w:pPr>
        <w:tabs>
          <w:tab w:val="num" w:pos="1440"/>
        </w:tabs>
        <w:ind w:left="1440" w:hanging="360"/>
      </w:pPr>
      <w:rPr>
        <w:rFonts w:hint="default"/>
        <w:sz w:val="24"/>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CED335E"/>
    <w:multiLevelType w:val="hybridMultilevel"/>
    <w:tmpl w:val="B8C878CC"/>
    <w:lvl w:ilvl="0" w:tplc="963295E4">
      <w:start w:val="1"/>
      <w:numFmt w:val="decimal"/>
      <w:lvlText w:val="[%1] "/>
      <w:lvlJc w:val="left"/>
      <w:pPr>
        <w:tabs>
          <w:tab w:val="num" w:pos="360"/>
        </w:tabs>
        <w:ind w:left="360" w:hanging="360"/>
      </w:pPr>
      <w:rPr>
        <w:rFonts w:ascii="Arial" w:hAnsi="Arial" w:hint="default"/>
        <w:b w:val="0"/>
        <w:i w:val="0"/>
        <w:sz w:val="20"/>
        <w:szCs w:val="20"/>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2" w15:restartNumberingAfterBreak="0">
    <w:nsid w:val="614B4410"/>
    <w:multiLevelType w:val="hybridMultilevel"/>
    <w:tmpl w:val="CEF060E2"/>
    <w:lvl w:ilvl="0" w:tplc="38090001">
      <w:start w:val="1"/>
      <w:numFmt w:val="bullet"/>
      <w:lvlText w:val=""/>
      <w:lvlJc w:val="left"/>
      <w:pPr>
        <w:ind w:left="720" w:hanging="360"/>
      </w:pPr>
      <w:rPr>
        <w:rFonts w:ascii="Symbol" w:hAnsi="Symbol"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3" w15:restartNumberingAfterBreak="0">
    <w:nsid w:val="61C765A5"/>
    <w:multiLevelType w:val="hybridMultilevel"/>
    <w:tmpl w:val="244A75B8"/>
    <w:lvl w:ilvl="0" w:tplc="25188FB2">
      <w:start w:val="1"/>
      <w:numFmt w:val="decimal"/>
      <w:pStyle w:val="JUDULGAMBAR"/>
      <w:lvlText w:val="Gambar %1. "/>
      <w:lvlJc w:val="left"/>
      <w:pPr>
        <w:ind w:left="720" w:hanging="360"/>
      </w:pPr>
      <w:rPr>
        <w:rFonts w:ascii="Times New Roman" w:hAnsi="Times New Roman" w:cs="Times New Roman" w:hint="default"/>
        <w:b/>
        <w:bCs w:val="0"/>
        <w:i w:val="0"/>
        <w:iCs w:val="0"/>
        <w:caps w:val="0"/>
        <w:strike w:val="0"/>
        <w:dstrike w:val="0"/>
        <w:vanish w:val="0"/>
        <w:color w:val="000000"/>
        <w:sz w:val="22"/>
        <w:szCs w:val="16"/>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79B6DE5"/>
    <w:multiLevelType w:val="hybridMultilevel"/>
    <w:tmpl w:val="69241ACA"/>
    <w:name w:val="WW8Num52"/>
    <w:lvl w:ilvl="0" w:tplc="C84A57C0">
      <w:start w:val="1"/>
      <w:numFmt w:val="decimal"/>
      <w:pStyle w:val="Heading2"/>
      <w:lvlText w:val="%1."/>
      <w:lvlJc w:val="left"/>
      <w:pPr>
        <w:ind w:left="720" w:hanging="360"/>
      </w:pPr>
    </w:lvl>
    <w:lvl w:ilvl="1" w:tplc="04210019">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7DDD67DC"/>
    <w:multiLevelType w:val="hybridMultilevel"/>
    <w:tmpl w:val="A3C44670"/>
    <w:lvl w:ilvl="0" w:tplc="B0C4ECC6">
      <w:start w:val="1"/>
      <w:numFmt w:val="decimal"/>
      <w:pStyle w:val="JUDULTABEL"/>
      <w:lvlText w:val="Tabel %1."/>
      <w:lvlJc w:val="center"/>
      <w:pPr>
        <w:ind w:left="360" w:hanging="360"/>
      </w:pPr>
      <w:rPr>
        <w:rFonts w:ascii="Times New Roman" w:hAnsi="Times New Roman" w:hint="default"/>
        <w:b/>
        <w:i w:val="0"/>
        <w:caps w:val="0"/>
        <w:strike w:val="0"/>
        <w:dstrike w:val="0"/>
        <w:vanish w:val="0"/>
        <w:color w:val="auto"/>
        <w:sz w:val="22"/>
        <w:u w:val="none"/>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87700864">
    <w:abstractNumId w:val="7"/>
  </w:num>
  <w:num w:numId="2" w16cid:durableId="1553271138">
    <w:abstractNumId w:val="25"/>
  </w:num>
  <w:num w:numId="3" w16cid:durableId="593323132">
    <w:abstractNumId w:val="23"/>
  </w:num>
  <w:num w:numId="4" w16cid:durableId="1539928938">
    <w:abstractNumId w:val="9"/>
  </w:num>
  <w:num w:numId="5" w16cid:durableId="1814985314">
    <w:abstractNumId w:val="22"/>
  </w:num>
  <w:num w:numId="6" w16cid:durableId="1597012357">
    <w:abstractNumId w:val="0"/>
  </w:num>
  <w:num w:numId="7" w16cid:durableId="1599170110">
    <w:abstractNumId w:val="1"/>
  </w:num>
  <w:num w:numId="8" w16cid:durableId="1236009236">
    <w:abstractNumId w:val="2"/>
  </w:num>
  <w:num w:numId="9" w16cid:durableId="2065568145">
    <w:abstractNumId w:val="3"/>
  </w:num>
  <w:num w:numId="10" w16cid:durableId="2010985957">
    <w:abstractNumId w:val="4"/>
  </w:num>
  <w:num w:numId="11" w16cid:durableId="193855563">
    <w:abstractNumId w:val="5"/>
  </w:num>
  <w:num w:numId="12" w16cid:durableId="1245334337">
    <w:abstractNumId w:val="6"/>
  </w:num>
  <w:num w:numId="13" w16cid:durableId="815878791">
    <w:abstractNumId w:val="8"/>
  </w:num>
  <w:num w:numId="14" w16cid:durableId="300884568">
    <w:abstractNumId w:val="12"/>
  </w:num>
  <w:num w:numId="15" w16cid:durableId="73673999">
    <w:abstractNumId w:val="17"/>
  </w:num>
  <w:num w:numId="16" w16cid:durableId="1247494823">
    <w:abstractNumId w:val="24"/>
  </w:num>
  <w:num w:numId="17" w16cid:durableId="1459950844">
    <w:abstractNumId w:val="24"/>
    <w:lvlOverride w:ilvl="0">
      <w:startOverride w:val="1"/>
    </w:lvlOverride>
  </w:num>
  <w:num w:numId="18" w16cid:durableId="1061634024">
    <w:abstractNumId w:val="13"/>
  </w:num>
  <w:num w:numId="19" w16cid:durableId="56630570">
    <w:abstractNumId w:val="16"/>
  </w:num>
  <w:num w:numId="20" w16cid:durableId="1633706448">
    <w:abstractNumId w:val="18"/>
  </w:num>
  <w:num w:numId="21" w16cid:durableId="516625347">
    <w:abstractNumId w:val="21"/>
  </w:num>
  <w:num w:numId="22" w16cid:durableId="1396121615">
    <w:abstractNumId w:val="15"/>
  </w:num>
  <w:num w:numId="23" w16cid:durableId="1102065771">
    <w:abstractNumId w:val="14"/>
  </w:num>
  <w:num w:numId="24" w16cid:durableId="1818257900">
    <w:abstractNumId w:val="19"/>
  </w:num>
  <w:num w:numId="25" w16cid:durableId="792330779">
    <w:abstractNumId w:val="20"/>
  </w:num>
  <w:num w:numId="26" w16cid:durableId="1857189452">
    <w:abstractNumId w:val="10"/>
  </w:num>
  <w:num w:numId="27" w16cid:durableId="188420695">
    <w:abstractNumId w:val="11"/>
  </w:num>
  <w:num w:numId="28" w16cid:durableId="1634871984">
    <w:abstractNumId w:val="8"/>
    <w:lvlOverride w:ilvl="0">
      <w:startOverride w:val="1"/>
    </w:lvlOverride>
  </w:num>
  <w:num w:numId="29" w16cid:durableId="1175265124">
    <w:abstractNumId w:val="2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NDMztTQ1tDSwMDQwtzRU0lEKTi0uzszPAykwNK8FAJ62eYEtAAAA"/>
  </w:docVars>
  <w:rsids>
    <w:rsidRoot w:val="005534AB"/>
    <w:rsid w:val="0000071B"/>
    <w:rsid w:val="0000244E"/>
    <w:rsid w:val="00002600"/>
    <w:rsid w:val="000029ED"/>
    <w:rsid w:val="000037C7"/>
    <w:rsid w:val="00021E5D"/>
    <w:rsid w:val="00025A6B"/>
    <w:rsid w:val="00025DA5"/>
    <w:rsid w:val="00031E7B"/>
    <w:rsid w:val="0003798C"/>
    <w:rsid w:val="00055ED6"/>
    <w:rsid w:val="000572B6"/>
    <w:rsid w:val="00062508"/>
    <w:rsid w:val="000646E6"/>
    <w:rsid w:val="000711AA"/>
    <w:rsid w:val="000714E3"/>
    <w:rsid w:val="000833BA"/>
    <w:rsid w:val="00092FF5"/>
    <w:rsid w:val="000B01FE"/>
    <w:rsid w:val="000B18D5"/>
    <w:rsid w:val="000B5402"/>
    <w:rsid w:val="000E07B5"/>
    <w:rsid w:val="000E32CA"/>
    <w:rsid w:val="000F4E1C"/>
    <w:rsid w:val="000F7960"/>
    <w:rsid w:val="00103C1F"/>
    <w:rsid w:val="00105EDD"/>
    <w:rsid w:val="00126C65"/>
    <w:rsid w:val="001273CA"/>
    <w:rsid w:val="00132391"/>
    <w:rsid w:val="00142550"/>
    <w:rsid w:val="00146801"/>
    <w:rsid w:val="00150F1A"/>
    <w:rsid w:val="00154741"/>
    <w:rsid w:val="0015497C"/>
    <w:rsid w:val="00155157"/>
    <w:rsid w:val="00162F7B"/>
    <w:rsid w:val="00165DD0"/>
    <w:rsid w:val="00173234"/>
    <w:rsid w:val="00182514"/>
    <w:rsid w:val="0018781E"/>
    <w:rsid w:val="00191A17"/>
    <w:rsid w:val="001925CA"/>
    <w:rsid w:val="001960A2"/>
    <w:rsid w:val="001A214F"/>
    <w:rsid w:val="001A4628"/>
    <w:rsid w:val="001A6030"/>
    <w:rsid w:val="001A7873"/>
    <w:rsid w:val="001B363B"/>
    <w:rsid w:val="001C5FC5"/>
    <w:rsid w:val="001D03C8"/>
    <w:rsid w:val="001D1FB5"/>
    <w:rsid w:val="001E5F07"/>
    <w:rsid w:val="001F0CF2"/>
    <w:rsid w:val="001F1B8B"/>
    <w:rsid w:val="001F5A9F"/>
    <w:rsid w:val="00211DC7"/>
    <w:rsid w:val="002202FB"/>
    <w:rsid w:val="002213E2"/>
    <w:rsid w:val="00222595"/>
    <w:rsid w:val="002270BD"/>
    <w:rsid w:val="00237F5C"/>
    <w:rsid w:val="00240530"/>
    <w:rsid w:val="002416FE"/>
    <w:rsid w:val="00243700"/>
    <w:rsid w:val="00245208"/>
    <w:rsid w:val="00251762"/>
    <w:rsid w:val="00266818"/>
    <w:rsid w:val="00281FD2"/>
    <w:rsid w:val="00282E1E"/>
    <w:rsid w:val="00291904"/>
    <w:rsid w:val="002B1A53"/>
    <w:rsid w:val="002B2BC3"/>
    <w:rsid w:val="002B6AFC"/>
    <w:rsid w:val="002C1270"/>
    <w:rsid w:val="002C1910"/>
    <w:rsid w:val="002D4948"/>
    <w:rsid w:val="002E2E97"/>
    <w:rsid w:val="002E6E29"/>
    <w:rsid w:val="002F2BA1"/>
    <w:rsid w:val="002F4A06"/>
    <w:rsid w:val="002F5E73"/>
    <w:rsid w:val="002F6736"/>
    <w:rsid w:val="00301440"/>
    <w:rsid w:val="00302939"/>
    <w:rsid w:val="00304995"/>
    <w:rsid w:val="00304CC5"/>
    <w:rsid w:val="00307198"/>
    <w:rsid w:val="00311F4C"/>
    <w:rsid w:val="003168C5"/>
    <w:rsid w:val="0032084F"/>
    <w:rsid w:val="0032271E"/>
    <w:rsid w:val="003315D7"/>
    <w:rsid w:val="00350CA9"/>
    <w:rsid w:val="0035773B"/>
    <w:rsid w:val="00361C13"/>
    <w:rsid w:val="003650C0"/>
    <w:rsid w:val="003650EC"/>
    <w:rsid w:val="00370E57"/>
    <w:rsid w:val="00372BD8"/>
    <w:rsid w:val="00375282"/>
    <w:rsid w:val="00376CDD"/>
    <w:rsid w:val="00381529"/>
    <w:rsid w:val="00392425"/>
    <w:rsid w:val="00392629"/>
    <w:rsid w:val="00394088"/>
    <w:rsid w:val="003A4017"/>
    <w:rsid w:val="003A74E8"/>
    <w:rsid w:val="003B1ABE"/>
    <w:rsid w:val="003B47E5"/>
    <w:rsid w:val="003B5D6B"/>
    <w:rsid w:val="003C017A"/>
    <w:rsid w:val="003C0DF9"/>
    <w:rsid w:val="003C3E6B"/>
    <w:rsid w:val="003D1C58"/>
    <w:rsid w:val="003E2819"/>
    <w:rsid w:val="003E3246"/>
    <w:rsid w:val="003E38CF"/>
    <w:rsid w:val="003F31ED"/>
    <w:rsid w:val="00404B56"/>
    <w:rsid w:val="00405689"/>
    <w:rsid w:val="00415082"/>
    <w:rsid w:val="004245AF"/>
    <w:rsid w:val="00424EB2"/>
    <w:rsid w:val="00442963"/>
    <w:rsid w:val="00442BF8"/>
    <w:rsid w:val="00443FB3"/>
    <w:rsid w:val="00454CA5"/>
    <w:rsid w:val="00463FA0"/>
    <w:rsid w:val="0047104A"/>
    <w:rsid w:val="00477F1B"/>
    <w:rsid w:val="0048169D"/>
    <w:rsid w:val="0048301D"/>
    <w:rsid w:val="00483A66"/>
    <w:rsid w:val="00484D47"/>
    <w:rsid w:val="004932AD"/>
    <w:rsid w:val="004A25CB"/>
    <w:rsid w:val="004B09BA"/>
    <w:rsid w:val="004B1713"/>
    <w:rsid w:val="004B1DC6"/>
    <w:rsid w:val="004B44C4"/>
    <w:rsid w:val="004B477D"/>
    <w:rsid w:val="004B79DE"/>
    <w:rsid w:val="004D0D8A"/>
    <w:rsid w:val="004D30FC"/>
    <w:rsid w:val="004E39BA"/>
    <w:rsid w:val="004F03E2"/>
    <w:rsid w:val="0050270D"/>
    <w:rsid w:val="00503531"/>
    <w:rsid w:val="005131CB"/>
    <w:rsid w:val="00541779"/>
    <w:rsid w:val="005451BB"/>
    <w:rsid w:val="005467AE"/>
    <w:rsid w:val="00550670"/>
    <w:rsid w:val="005534AB"/>
    <w:rsid w:val="005570C2"/>
    <w:rsid w:val="0055779F"/>
    <w:rsid w:val="005577A7"/>
    <w:rsid w:val="00567311"/>
    <w:rsid w:val="005706D5"/>
    <w:rsid w:val="005725F9"/>
    <w:rsid w:val="00584126"/>
    <w:rsid w:val="00591616"/>
    <w:rsid w:val="00591F0C"/>
    <w:rsid w:val="00597F3B"/>
    <w:rsid w:val="005B4599"/>
    <w:rsid w:val="005C02C3"/>
    <w:rsid w:val="005D0797"/>
    <w:rsid w:val="005D699F"/>
    <w:rsid w:val="005D6E17"/>
    <w:rsid w:val="005E3F3C"/>
    <w:rsid w:val="005E7CFA"/>
    <w:rsid w:val="00602B90"/>
    <w:rsid w:val="00612510"/>
    <w:rsid w:val="00613640"/>
    <w:rsid w:val="00614549"/>
    <w:rsid w:val="0062419E"/>
    <w:rsid w:val="00626256"/>
    <w:rsid w:val="0064468C"/>
    <w:rsid w:val="00653893"/>
    <w:rsid w:val="00657C0B"/>
    <w:rsid w:val="00661956"/>
    <w:rsid w:val="006637AE"/>
    <w:rsid w:val="006743D2"/>
    <w:rsid w:val="00681B18"/>
    <w:rsid w:val="00682CCB"/>
    <w:rsid w:val="006838D9"/>
    <w:rsid w:val="00684ED9"/>
    <w:rsid w:val="00697BE5"/>
    <w:rsid w:val="006B351A"/>
    <w:rsid w:val="006B51E9"/>
    <w:rsid w:val="006C00FF"/>
    <w:rsid w:val="006D2AF0"/>
    <w:rsid w:val="006D6946"/>
    <w:rsid w:val="006E079C"/>
    <w:rsid w:val="006E174D"/>
    <w:rsid w:val="006F1DBA"/>
    <w:rsid w:val="0070673A"/>
    <w:rsid w:val="007120E6"/>
    <w:rsid w:val="00714310"/>
    <w:rsid w:val="00716DEC"/>
    <w:rsid w:val="00722001"/>
    <w:rsid w:val="00722939"/>
    <w:rsid w:val="00724FBC"/>
    <w:rsid w:val="007254BB"/>
    <w:rsid w:val="00731222"/>
    <w:rsid w:val="00741F60"/>
    <w:rsid w:val="00761246"/>
    <w:rsid w:val="007615DE"/>
    <w:rsid w:val="007630D7"/>
    <w:rsid w:val="0076640D"/>
    <w:rsid w:val="00766794"/>
    <w:rsid w:val="007716CF"/>
    <w:rsid w:val="00771999"/>
    <w:rsid w:val="00771B1C"/>
    <w:rsid w:val="0077238F"/>
    <w:rsid w:val="007843FA"/>
    <w:rsid w:val="00795585"/>
    <w:rsid w:val="00795642"/>
    <w:rsid w:val="007A40F0"/>
    <w:rsid w:val="007A4690"/>
    <w:rsid w:val="007A523B"/>
    <w:rsid w:val="007C31DB"/>
    <w:rsid w:val="007D1237"/>
    <w:rsid w:val="007D1B35"/>
    <w:rsid w:val="007D2BD9"/>
    <w:rsid w:val="007E5C41"/>
    <w:rsid w:val="007F6D06"/>
    <w:rsid w:val="00805110"/>
    <w:rsid w:val="008055F0"/>
    <w:rsid w:val="0081436E"/>
    <w:rsid w:val="00824C17"/>
    <w:rsid w:val="008320FE"/>
    <w:rsid w:val="008329A7"/>
    <w:rsid w:val="008404C8"/>
    <w:rsid w:val="00844EE7"/>
    <w:rsid w:val="008541E6"/>
    <w:rsid w:val="008801D7"/>
    <w:rsid w:val="008804C9"/>
    <w:rsid w:val="008817C8"/>
    <w:rsid w:val="00881D28"/>
    <w:rsid w:val="00883AE4"/>
    <w:rsid w:val="00883FAD"/>
    <w:rsid w:val="00891FCA"/>
    <w:rsid w:val="00893242"/>
    <w:rsid w:val="00895DCC"/>
    <w:rsid w:val="008A4983"/>
    <w:rsid w:val="008A6DED"/>
    <w:rsid w:val="008D25EC"/>
    <w:rsid w:val="008D35D6"/>
    <w:rsid w:val="008E0BB7"/>
    <w:rsid w:val="008E13B8"/>
    <w:rsid w:val="008E5BD3"/>
    <w:rsid w:val="008F7F69"/>
    <w:rsid w:val="00900EF8"/>
    <w:rsid w:val="009073C0"/>
    <w:rsid w:val="00912C4B"/>
    <w:rsid w:val="00917448"/>
    <w:rsid w:val="0093162C"/>
    <w:rsid w:val="009325A5"/>
    <w:rsid w:val="009335E3"/>
    <w:rsid w:val="00934AC4"/>
    <w:rsid w:val="009360A1"/>
    <w:rsid w:val="00936273"/>
    <w:rsid w:val="00940573"/>
    <w:rsid w:val="00940E53"/>
    <w:rsid w:val="009413D1"/>
    <w:rsid w:val="00954C18"/>
    <w:rsid w:val="00954C22"/>
    <w:rsid w:val="00955EF2"/>
    <w:rsid w:val="00961A5C"/>
    <w:rsid w:val="00962243"/>
    <w:rsid w:val="00982A20"/>
    <w:rsid w:val="00984543"/>
    <w:rsid w:val="00993286"/>
    <w:rsid w:val="00994BAE"/>
    <w:rsid w:val="009A0C5C"/>
    <w:rsid w:val="009A0F7D"/>
    <w:rsid w:val="009A10BF"/>
    <w:rsid w:val="009B1FD4"/>
    <w:rsid w:val="009C0518"/>
    <w:rsid w:val="009C68D5"/>
    <w:rsid w:val="009D1839"/>
    <w:rsid w:val="009D2687"/>
    <w:rsid w:val="009E1E60"/>
    <w:rsid w:val="009E3CE5"/>
    <w:rsid w:val="009E4550"/>
    <w:rsid w:val="009E789B"/>
    <w:rsid w:val="009F2EF4"/>
    <w:rsid w:val="009F78BD"/>
    <w:rsid w:val="00A035E0"/>
    <w:rsid w:val="00A14074"/>
    <w:rsid w:val="00A23237"/>
    <w:rsid w:val="00A33C5D"/>
    <w:rsid w:val="00A35F28"/>
    <w:rsid w:val="00A376F9"/>
    <w:rsid w:val="00A42297"/>
    <w:rsid w:val="00A43D58"/>
    <w:rsid w:val="00A552F9"/>
    <w:rsid w:val="00A56B23"/>
    <w:rsid w:val="00A57D4B"/>
    <w:rsid w:val="00A61F39"/>
    <w:rsid w:val="00AA4001"/>
    <w:rsid w:val="00AB1E8B"/>
    <w:rsid w:val="00AB23C0"/>
    <w:rsid w:val="00AC72C3"/>
    <w:rsid w:val="00AD1726"/>
    <w:rsid w:val="00AD17DE"/>
    <w:rsid w:val="00AD34BD"/>
    <w:rsid w:val="00AF003D"/>
    <w:rsid w:val="00AF5CC2"/>
    <w:rsid w:val="00B116C1"/>
    <w:rsid w:val="00B158FB"/>
    <w:rsid w:val="00B25208"/>
    <w:rsid w:val="00B31097"/>
    <w:rsid w:val="00B50691"/>
    <w:rsid w:val="00B5217D"/>
    <w:rsid w:val="00B676AB"/>
    <w:rsid w:val="00B67E1F"/>
    <w:rsid w:val="00B711FC"/>
    <w:rsid w:val="00B75A48"/>
    <w:rsid w:val="00B76F61"/>
    <w:rsid w:val="00B77537"/>
    <w:rsid w:val="00B84623"/>
    <w:rsid w:val="00B86F47"/>
    <w:rsid w:val="00B87572"/>
    <w:rsid w:val="00B92752"/>
    <w:rsid w:val="00BA0F71"/>
    <w:rsid w:val="00BB0A5D"/>
    <w:rsid w:val="00BC0FFF"/>
    <w:rsid w:val="00BC1DA5"/>
    <w:rsid w:val="00BC4C1E"/>
    <w:rsid w:val="00BC53CE"/>
    <w:rsid w:val="00BC75BD"/>
    <w:rsid w:val="00BD4BF9"/>
    <w:rsid w:val="00BE708F"/>
    <w:rsid w:val="00BF1133"/>
    <w:rsid w:val="00BF178C"/>
    <w:rsid w:val="00BF1BD0"/>
    <w:rsid w:val="00BF258D"/>
    <w:rsid w:val="00BF4F45"/>
    <w:rsid w:val="00C03266"/>
    <w:rsid w:val="00C06CA9"/>
    <w:rsid w:val="00C10029"/>
    <w:rsid w:val="00C13122"/>
    <w:rsid w:val="00C2101A"/>
    <w:rsid w:val="00C22FD0"/>
    <w:rsid w:val="00C34A10"/>
    <w:rsid w:val="00C43BAF"/>
    <w:rsid w:val="00C45E35"/>
    <w:rsid w:val="00C46587"/>
    <w:rsid w:val="00C46EBF"/>
    <w:rsid w:val="00C55EBF"/>
    <w:rsid w:val="00C76483"/>
    <w:rsid w:val="00C76812"/>
    <w:rsid w:val="00C84FFF"/>
    <w:rsid w:val="00C87AFD"/>
    <w:rsid w:val="00CA0E9A"/>
    <w:rsid w:val="00CA4FE3"/>
    <w:rsid w:val="00CB38FD"/>
    <w:rsid w:val="00CB4447"/>
    <w:rsid w:val="00CB4C45"/>
    <w:rsid w:val="00CB6AEE"/>
    <w:rsid w:val="00CC09EC"/>
    <w:rsid w:val="00CC0B45"/>
    <w:rsid w:val="00CC77EB"/>
    <w:rsid w:val="00CD207B"/>
    <w:rsid w:val="00CD33E5"/>
    <w:rsid w:val="00CD4CE9"/>
    <w:rsid w:val="00CD58F5"/>
    <w:rsid w:val="00CD640A"/>
    <w:rsid w:val="00CD7B35"/>
    <w:rsid w:val="00D02A82"/>
    <w:rsid w:val="00D03882"/>
    <w:rsid w:val="00D316AD"/>
    <w:rsid w:val="00D31797"/>
    <w:rsid w:val="00D31986"/>
    <w:rsid w:val="00D37291"/>
    <w:rsid w:val="00D4436A"/>
    <w:rsid w:val="00D67705"/>
    <w:rsid w:val="00D7345B"/>
    <w:rsid w:val="00D74F19"/>
    <w:rsid w:val="00D81F85"/>
    <w:rsid w:val="00DA5FC3"/>
    <w:rsid w:val="00DB1776"/>
    <w:rsid w:val="00DB7605"/>
    <w:rsid w:val="00DC4FCF"/>
    <w:rsid w:val="00DE3513"/>
    <w:rsid w:val="00DE39E0"/>
    <w:rsid w:val="00DE4992"/>
    <w:rsid w:val="00DF423F"/>
    <w:rsid w:val="00E128AA"/>
    <w:rsid w:val="00E25A25"/>
    <w:rsid w:val="00E26E7E"/>
    <w:rsid w:val="00E30E37"/>
    <w:rsid w:val="00E33F5C"/>
    <w:rsid w:val="00E40B3A"/>
    <w:rsid w:val="00E54D92"/>
    <w:rsid w:val="00E553AE"/>
    <w:rsid w:val="00E74ED3"/>
    <w:rsid w:val="00E75740"/>
    <w:rsid w:val="00E911F5"/>
    <w:rsid w:val="00E9144B"/>
    <w:rsid w:val="00E97B4A"/>
    <w:rsid w:val="00EA2B43"/>
    <w:rsid w:val="00EB09EE"/>
    <w:rsid w:val="00EB2B4F"/>
    <w:rsid w:val="00ED2E40"/>
    <w:rsid w:val="00EE1FDF"/>
    <w:rsid w:val="00EE3AA7"/>
    <w:rsid w:val="00EE4B1A"/>
    <w:rsid w:val="00EF28A9"/>
    <w:rsid w:val="00EF432D"/>
    <w:rsid w:val="00EF6E1A"/>
    <w:rsid w:val="00F035D3"/>
    <w:rsid w:val="00F06B34"/>
    <w:rsid w:val="00F071C8"/>
    <w:rsid w:val="00F1595F"/>
    <w:rsid w:val="00F22C7C"/>
    <w:rsid w:val="00F24922"/>
    <w:rsid w:val="00F25B54"/>
    <w:rsid w:val="00F42E6A"/>
    <w:rsid w:val="00F444DD"/>
    <w:rsid w:val="00F5310D"/>
    <w:rsid w:val="00F54E73"/>
    <w:rsid w:val="00F55633"/>
    <w:rsid w:val="00F606BB"/>
    <w:rsid w:val="00F62349"/>
    <w:rsid w:val="00F67FC5"/>
    <w:rsid w:val="00F80BCE"/>
    <w:rsid w:val="00F813A9"/>
    <w:rsid w:val="00F8676B"/>
    <w:rsid w:val="00F90CA1"/>
    <w:rsid w:val="00F95338"/>
    <w:rsid w:val="00FA1E7D"/>
    <w:rsid w:val="00FA3001"/>
    <w:rsid w:val="00FB2447"/>
    <w:rsid w:val="00FC4C2D"/>
    <w:rsid w:val="00FD503B"/>
    <w:rsid w:val="00FE06AC"/>
    <w:rsid w:val="00FF533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7FE8F3"/>
  <w15:chartTrackingRefBased/>
  <w15:docId w15:val="{488B2002-0B59-44ED-B1C9-8F5124DF7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ID" w:eastAsia="en-ID"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paragraph" w:styleId="Heading1">
    <w:name w:val="heading 1"/>
    <w:aliases w:val="inf_Heading1,Char Char,Heading 11,Char"/>
    <w:basedOn w:val="Normal"/>
    <w:next w:val="Normal"/>
    <w:link w:val="Heading1Char"/>
    <w:qFormat/>
    <w:rsid w:val="005534AB"/>
    <w:pPr>
      <w:keepNext/>
      <w:keepLines/>
      <w:spacing w:before="240" w:after="0"/>
      <w:outlineLvl w:val="0"/>
    </w:pPr>
    <w:rPr>
      <w:rFonts w:ascii="Calibri Light" w:eastAsia="Times New Roman" w:hAnsi="Calibri Light"/>
      <w:color w:val="2E74B5"/>
      <w:sz w:val="32"/>
      <w:szCs w:val="32"/>
    </w:rPr>
  </w:style>
  <w:style w:type="paragraph" w:styleId="Heading2">
    <w:name w:val="heading 2"/>
    <w:aliases w:val="inf_Heading2"/>
    <w:basedOn w:val="Normal"/>
    <w:next w:val="Normal"/>
    <w:link w:val="Heading2Char"/>
    <w:uiPriority w:val="9"/>
    <w:qFormat/>
    <w:rsid w:val="001C5FC5"/>
    <w:pPr>
      <w:keepNext/>
      <w:keepLines/>
      <w:numPr>
        <w:numId w:val="16"/>
      </w:numPr>
      <w:tabs>
        <w:tab w:val="left" w:pos="288"/>
      </w:tabs>
      <w:suppressAutoHyphens/>
      <w:spacing w:before="120" w:after="60" w:line="240" w:lineRule="auto"/>
      <w:ind w:left="113" w:firstLine="0"/>
      <w:outlineLvl w:val="1"/>
    </w:pPr>
    <w:rPr>
      <w:rFonts w:ascii="Garamond" w:eastAsia="MS Mincho" w:hAnsi="Garamond"/>
      <w:i/>
      <w:iCs/>
      <w:sz w:val="20"/>
      <w:szCs w:val="20"/>
    </w:rPr>
  </w:style>
  <w:style w:type="paragraph" w:styleId="Heading3">
    <w:name w:val="heading 3"/>
    <w:aliases w:val="inf_Heading3"/>
    <w:basedOn w:val="Normal"/>
    <w:next w:val="Normal"/>
    <w:link w:val="Heading3Char"/>
    <w:qFormat/>
    <w:rsid w:val="001C5FC5"/>
    <w:pPr>
      <w:tabs>
        <w:tab w:val="left" w:pos="540"/>
      </w:tabs>
      <w:suppressAutoHyphens/>
      <w:spacing w:after="0" w:line="240" w:lineRule="exact"/>
      <w:ind w:firstLine="288"/>
      <w:jc w:val="both"/>
      <w:outlineLvl w:val="2"/>
    </w:pPr>
    <w:rPr>
      <w:rFonts w:ascii="Garamond" w:eastAsia="MS Mincho" w:hAnsi="Garamond"/>
      <w:i/>
      <w:iCs/>
      <w:sz w:val="20"/>
      <w:szCs w:val="20"/>
    </w:rPr>
  </w:style>
  <w:style w:type="paragraph" w:styleId="Heading4">
    <w:name w:val="heading 4"/>
    <w:aliases w:val="inf_Heading4"/>
    <w:basedOn w:val="Normal"/>
    <w:next w:val="Normal"/>
    <w:link w:val="Heading4Char"/>
    <w:uiPriority w:val="9"/>
    <w:qFormat/>
    <w:rsid w:val="001C5FC5"/>
    <w:pPr>
      <w:tabs>
        <w:tab w:val="left" w:pos="720"/>
        <w:tab w:val="left" w:pos="821"/>
      </w:tabs>
      <w:suppressAutoHyphens/>
      <w:spacing w:before="40" w:after="40" w:line="240" w:lineRule="auto"/>
      <w:ind w:firstLine="504"/>
      <w:jc w:val="both"/>
      <w:outlineLvl w:val="3"/>
    </w:pPr>
    <w:rPr>
      <w:rFonts w:ascii="Garamond" w:eastAsia="MS Mincho" w:hAnsi="Garamond"/>
      <w:i/>
      <w:iCs/>
      <w:sz w:val="20"/>
      <w:szCs w:val="20"/>
    </w:rPr>
  </w:style>
  <w:style w:type="paragraph" w:styleId="Heading5">
    <w:name w:val="heading 5"/>
    <w:aliases w:val="inf_Heading5"/>
    <w:basedOn w:val="Normal"/>
    <w:next w:val="Normal"/>
    <w:link w:val="Heading5Char"/>
    <w:uiPriority w:val="9"/>
    <w:unhideWhenUsed/>
    <w:qFormat/>
    <w:rsid w:val="001C5FC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qFormat/>
    <w:rsid w:val="001C5FC5"/>
    <w:pPr>
      <w:tabs>
        <w:tab w:val="num" w:pos="4320"/>
      </w:tabs>
      <w:spacing w:before="240" w:after="60" w:line="240" w:lineRule="auto"/>
      <w:ind w:left="4320" w:hanging="720"/>
      <w:outlineLvl w:val="5"/>
    </w:pPr>
    <w:rPr>
      <w:rFonts w:ascii="Times New Roman" w:eastAsia="Times New Roman" w:hAnsi="Times New Roman"/>
      <w:b/>
      <w:bCs/>
    </w:rPr>
  </w:style>
  <w:style w:type="paragraph" w:styleId="Heading7">
    <w:name w:val="heading 7"/>
    <w:basedOn w:val="Normal"/>
    <w:next w:val="Normal"/>
    <w:link w:val="Heading7Char"/>
    <w:uiPriority w:val="9"/>
    <w:semiHidden/>
    <w:unhideWhenUsed/>
    <w:qFormat/>
    <w:rsid w:val="001C5FC5"/>
    <w:pPr>
      <w:tabs>
        <w:tab w:val="num" w:pos="5040"/>
      </w:tabs>
      <w:spacing w:before="240" w:after="60" w:line="240" w:lineRule="auto"/>
      <w:ind w:left="5040" w:hanging="720"/>
      <w:outlineLvl w:val="6"/>
    </w:pPr>
    <w:rPr>
      <w:rFonts w:eastAsia="Times New Roman"/>
      <w:sz w:val="24"/>
      <w:szCs w:val="24"/>
    </w:rPr>
  </w:style>
  <w:style w:type="paragraph" w:styleId="Heading8">
    <w:name w:val="heading 8"/>
    <w:basedOn w:val="Normal"/>
    <w:next w:val="Normal"/>
    <w:link w:val="Heading8Char"/>
    <w:uiPriority w:val="9"/>
    <w:semiHidden/>
    <w:unhideWhenUsed/>
    <w:qFormat/>
    <w:rsid w:val="001C5FC5"/>
    <w:pPr>
      <w:tabs>
        <w:tab w:val="num" w:pos="5760"/>
      </w:tabs>
      <w:spacing w:before="240" w:after="60" w:line="240" w:lineRule="auto"/>
      <w:ind w:left="5760" w:hanging="720"/>
      <w:outlineLvl w:val="7"/>
    </w:pPr>
    <w:rPr>
      <w:rFonts w:eastAsia="Times New Roman"/>
      <w:i/>
      <w:iCs/>
      <w:sz w:val="24"/>
      <w:szCs w:val="24"/>
    </w:rPr>
  </w:style>
  <w:style w:type="paragraph" w:styleId="Heading9">
    <w:name w:val="heading 9"/>
    <w:basedOn w:val="Normal"/>
    <w:next w:val="Normal"/>
    <w:link w:val="Heading9Char"/>
    <w:uiPriority w:val="9"/>
    <w:semiHidden/>
    <w:unhideWhenUsed/>
    <w:qFormat/>
    <w:rsid w:val="001C5FC5"/>
    <w:pPr>
      <w:tabs>
        <w:tab w:val="num" w:pos="6480"/>
      </w:tabs>
      <w:spacing w:before="240" w:after="60" w:line="240" w:lineRule="auto"/>
      <w:ind w:left="6480" w:hanging="720"/>
      <w:outlineLvl w:val="8"/>
    </w:pPr>
    <w:rPr>
      <w:rFonts w:ascii="Calibri Light" w:eastAsia="Times New Roman" w:hAnsi="Calibri Light"/>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JUDUL">
    <w:name w:val="JUDUL"/>
    <w:basedOn w:val="Title"/>
    <w:rsid w:val="005534AB"/>
    <w:pPr>
      <w:suppressAutoHyphens/>
      <w:spacing w:after="240"/>
      <w:contextualSpacing w:val="0"/>
      <w:jc w:val="center"/>
    </w:pPr>
    <w:rPr>
      <w:rFonts w:ascii="Times New Roman" w:hAnsi="Times New Roman" w:cs="Arial"/>
      <w:b/>
      <w:bCs/>
      <w:spacing w:val="0"/>
      <w:kern w:val="24"/>
      <w:sz w:val="28"/>
      <w:szCs w:val="32"/>
      <w:lang w:eastAsia="ar-SA"/>
    </w:rPr>
  </w:style>
  <w:style w:type="paragraph" w:customStyle="1" w:styleId="AUTHOR">
    <w:name w:val="AUTHOR"/>
    <w:basedOn w:val="Normal"/>
    <w:rsid w:val="005534AB"/>
    <w:pPr>
      <w:spacing w:after="200" w:line="240" w:lineRule="auto"/>
      <w:jc w:val="center"/>
    </w:pPr>
    <w:rPr>
      <w:rFonts w:ascii="Times New Roman" w:eastAsia="Times New Roman" w:hAnsi="Times New Roman"/>
      <w:b/>
      <w:sz w:val="20"/>
      <w:szCs w:val="24"/>
    </w:rPr>
  </w:style>
  <w:style w:type="paragraph" w:customStyle="1" w:styleId="INSTANSI">
    <w:name w:val="INSTANSI"/>
    <w:basedOn w:val="Normal"/>
    <w:qFormat/>
    <w:rsid w:val="005534AB"/>
    <w:pPr>
      <w:spacing w:after="0" w:line="240" w:lineRule="auto"/>
      <w:jc w:val="center"/>
    </w:pPr>
    <w:rPr>
      <w:rFonts w:ascii="Times New Roman" w:eastAsia="Times New Roman" w:hAnsi="Times New Roman"/>
      <w:sz w:val="20"/>
      <w:szCs w:val="20"/>
    </w:rPr>
  </w:style>
  <w:style w:type="paragraph" w:customStyle="1" w:styleId="EMAILAUTHOR">
    <w:name w:val="EMAIL AUTHOR"/>
    <w:basedOn w:val="Normal"/>
    <w:qFormat/>
    <w:rsid w:val="005534AB"/>
    <w:pPr>
      <w:spacing w:after="120" w:line="240" w:lineRule="auto"/>
      <w:jc w:val="center"/>
    </w:pPr>
    <w:rPr>
      <w:rFonts w:ascii="Times New Roman" w:eastAsia="Times New Roman" w:hAnsi="Times New Roman"/>
      <w:sz w:val="20"/>
      <w:szCs w:val="24"/>
    </w:rPr>
  </w:style>
  <w:style w:type="paragraph" w:styleId="Title">
    <w:name w:val="Title"/>
    <w:basedOn w:val="Normal"/>
    <w:next w:val="Normal"/>
    <w:link w:val="TitleChar"/>
    <w:uiPriority w:val="10"/>
    <w:qFormat/>
    <w:rsid w:val="005534AB"/>
    <w:pPr>
      <w:spacing w:after="0" w:line="240" w:lineRule="auto"/>
      <w:contextualSpacing/>
    </w:pPr>
    <w:rPr>
      <w:rFonts w:ascii="Calibri Light" w:eastAsia="Times New Roman" w:hAnsi="Calibri Light"/>
      <w:spacing w:val="-10"/>
      <w:kern w:val="28"/>
      <w:sz w:val="56"/>
      <w:szCs w:val="56"/>
    </w:rPr>
  </w:style>
  <w:style w:type="character" w:customStyle="1" w:styleId="TitleChar">
    <w:name w:val="Title Char"/>
    <w:link w:val="Title"/>
    <w:uiPriority w:val="10"/>
    <w:rsid w:val="005534AB"/>
    <w:rPr>
      <w:rFonts w:ascii="Calibri Light" w:eastAsia="Times New Roman" w:hAnsi="Calibri Light" w:cs="Times New Roman"/>
      <w:spacing w:val="-10"/>
      <w:kern w:val="28"/>
      <w:sz w:val="56"/>
      <w:szCs w:val="56"/>
    </w:rPr>
  </w:style>
  <w:style w:type="table" w:styleId="TableGrid">
    <w:name w:val="Table Grid"/>
    <w:basedOn w:val="TableNormal"/>
    <w:uiPriority w:val="59"/>
    <w:rsid w:val="005534AB"/>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BSTRAKTITLE">
    <w:name w:val="ABSTRAK TITLE"/>
    <w:basedOn w:val="Normal"/>
    <w:rsid w:val="005534AB"/>
    <w:pPr>
      <w:spacing w:before="160" w:after="120" w:line="240" w:lineRule="auto"/>
      <w:jc w:val="center"/>
    </w:pPr>
    <w:rPr>
      <w:rFonts w:ascii="Times New Roman" w:eastAsia="Times New Roman" w:hAnsi="Times New Roman"/>
      <w:b/>
      <w:sz w:val="20"/>
      <w:szCs w:val="20"/>
    </w:rPr>
  </w:style>
  <w:style w:type="paragraph" w:customStyle="1" w:styleId="ABSTRAKBODY">
    <w:name w:val="ABSTRAK BODY"/>
    <w:basedOn w:val="Normal"/>
    <w:qFormat/>
    <w:rsid w:val="005534AB"/>
    <w:pPr>
      <w:keepNext/>
      <w:suppressAutoHyphens/>
      <w:spacing w:after="0" w:line="240" w:lineRule="auto"/>
      <w:jc w:val="both"/>
    </w:pPr>
    <w:rPr>
      <w:rFonts w:ascii="Times New Roman" w:eastAsia="Times New Roman" w:hAnsi="Times New Roman"/>
      <w:sz w:val="20"/>
      <w:szCs w:val="24"/>
      <w:lang w:eastAsia="ar-SA"/>
    </w:rPr>
  </w:style>
  <w:style w:type="paragraph" w:customStyle="1" w:styleId="KATAKUNCI">
    <w:name w:val="KATA KUNCI"/>
    <w:qFormat/>
    <w:rsid w:val="005534AB"/>
    <w:pPr>
      <w:spacing w:before="160" w:after="80"/>
    </w:pPr>
    <w:rPr>
      <w:rFonts w:ascii="Times New Roman" w:eastAsia="Times New Roman" w:hAnsi="Times New Roman"/>
      <w:bCs/>
      <w:iCs/>
      <w:szCs w:val="24"/>
      <w:lang w:val="en-US" w:eastAsia="ar-SA"/>
    </w:rPr>
  </w:style>
  <w:style w:type="paragraph" w:customStyle="1" w:styleId="SITASI">
    <w:name w:val="SITASI"/>
    <w:basedOn w:val="ABSTRAKBODY"/>
    <w:qFormat/>
    <w:rsid w:val="005534AB"/>
    <w:pPr>
      <w:spacing w:before="160" w:after="120"/>
    </w:pPr>
    <w:rPr>
      <w:lang w:val="en-ID"/>
    </w:rPr>
  </w:style>
  <w:style w:type="paragraph" w:customStyle="1" w:styleId="INFO">
    <w:name w:val="INFO"/>
    <w:basedOn w:val="ABSTRAKBODY"/>
    <w:qFormat/>
    <w:rsid w:val="005534AB"/>
    <w:pPr>
      <w:spacing w:after="120"/>
      <w:jc w:val="left"/>
    </w:pPr>
  </w:style>
  <w:style w:type="paragraph" w:customStyle="1" w:styleId="BODYPARAGRAP">
    <w:name w:val="BODY PARAGRAP"/>
    <w:basedOn w:val="Normal"/>
    <w:link w:val="BODYPARAGRAPChar"/>
    <w:qFormat/>
    <w:rsid w:val="00940E53"/>
    <w:pPr>
      <w:spacing w:after="0" w:line="276" w:lineRule="auto"/>
      <w:ind w:firstLine="624"/>
      <w:jc w:val="both"/>
    </w:pPr>
    <w:rPr>
      <w:rFonts w:ascii="Palatino Linotype" w:eastAsia="Times New Roman" w:hAnsi="Palatino Linotype"/>
      <w:color w:val="000000"/>
      <w:szCs w:val="24"/>
    </w:rPr>
  </w:style>
  <w:style w:type="paragraph" w:customStyle="1" w:styleId="1PENDAHULUAN">
    <w:name w:val="1 PENDAHULU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character" w:customStyle="1" w:styleId="Heading1Char">
    <w:name w:val="Heading 1 Char"/>
    <w:aliases w:val="inf_Heading1 Char,Char Char Char,Heading 11 Char,Char Char1"/>
    <w:link w:val="Heading1"/>
    <w:uiPriority w:val="9"/>
    <w:rsid w:val="005534AB"/>
    <w:rPr>
      <w:rFonts w:ascii="Calibri Light" w:eastAsia="Times New Roman" w:hAnsi="Calibri Light" w:cs="Times New Roman"/>
      <w:color w:val="2E74B5"/>
      <w:sz w:val="32"/>
      <w:szCs w:val="32"/>
    </w:rPr>
  </w:style>
  <w:style w:type="paragraph" w:customStyle="1" w:styleId="2MASALAH">
    <w:name w:val="2 MASALAH"/>
    <w:basedOn w:val="1PENDAHULUAN"/>
    <w:qFormat/>
    <w:rsid w:val="005534AB"/>
  </w:style>
  <w:style w:type="paragraph" w:customStyle="1" w:styleId="3METODE">
    <w:name w:val="3 METODE"/>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SUBJUDUL">
    <w:name w:val="SUB JUDUL"/>
    <w:qFormat/>
    <w:rsid w:val="005534AB"/>
    <w:pPr>
      <w:spacing w:before="200" w:after="100"/>
    </w:pPr>
    <w:rPr>
      <w:rFonts w:ascii="Times New Roman" w:eastAsia="Times New Roman" w:hAnsi="Times New Roman"/>
      <w:b/>
      <w:color w:val="000000"/>
      <w:sz w:val="24"/>
      <w:lang w:val="en-AU" w:eastAsia="ar-SA"/>
    </w:rPr>
  </w:style>
  <w:style w:type="paragraph" w:customStyle="1" w:styleId="4PEMBAHASAN">
    <w:name w:val="4 PEMBAHASAN"/>
    <w:basedOn w:val="Heading1"/>
    <w:qFormat/>
    <w:rsid w:val="005534AB"/>
    <w:pPr>
      <w:keepLines w:val="0"/>
      <w:suppressAutoHyphens/>
      <w:spacing w:before="200" w:after="100" w:line="240" w:lineRule="auto"/>
    </w:pPr>
    <w:rPr>
      <w:rFonts w:ascii="Times New Roman" w:hAnsi="Times New Roman"/>
      <w:b/>
      <w:caps/>
      <w:color w:val="auto"/>
      <w:sz w:val="24"/>
      <w:szCs w:val="20"/>
      <w:lang w:val="en-ID" w:eastAsia="ar-SA"/>
    </w:rPr>
  </w:style>
  <w:style w:type="paragraph" w:customStyle="1" w:styleId="JUDULTABEL">
    <w:name w:val="JUDUL TABEL"/>
    <w:basedOn w:val="Normal"/>
    <w:qFormat/>
    <w:rsid w:val="00302939"/>
    <w:pPr>
      <w:numPr>
        <w:numId w:val="2"/>
      </w:numPr>
      <w:spacing w:before="120" w:after="40" w:line="276" w:lineRule="auto"/>
      <w:ind w:left="0" w:firstLine="720"/>
      <w:contextualSpacing/>
      <w:jc w:val="both"/>
    </w:pPr>
    <w:rPr>
      <w:rFonts w:ascii="Palatino Linotype" w:eastAsia="Times New Roman" w:hAnsi="Palatino Linotype"/>
      <w:lang w:val="id-ID"/>
    </w:rPr>
  </w:style>
  <w:style w:type="paragraph" w:customStyle="1" w:styleId="JUDULGAMBAR">
    <w:name w:val="JUDUL GAMBAR"/>
    <w:basedOn w:val="Normal"/>
    <w:qFormat/>
    <w:rsid w:val="0018781E"/>
    <w:pPr>
      <w:numPr>
        <w:numId w:val="3"/>
      </w:numPr>
      <w:spacing w:before="120" w:after="240" w:line="240" w:lineRule="auto"/>
      <w:ind w:left="0" w:firstLine="0"/>
    </w:pPr>
    <w:rPr>
      <w:rFonts w:ascii="Palatino Linotype" w:eastAsia="Times New Roman" w:hAnsi="Palatino Linotype"/>
      <w:lang w:val="id-ID"/>
    </w:rPr>
  </w:style>
  <w:style w:type="paragraph" w:customStyle="1" w:styleId="5KESIMPULAN">
    <w:name w:val="5 KESIMPULAN"/>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6UCAPANTERIMAKASIH">
    <w:name w:val="6 UCAPAN TERIMA KASIH"/>
    <w:basedOn w:val="Heading1"/>
    <w:qFormat/>
    <w:rsid w:val="005534AB"/>
    <w:pPr>
      <w:keepLines w:val="0"/>
      <w:suppressAutoHyphens/>
      <w:spacing w:before="200" w:after="100" w:line="240" w:lineRule="auto"/>
    </w:pPr>
    <w:rPr>
      <w:rFonts w:ascii="Times New Roman" w:hAnsi="Times New Roman"/>
      <w:b/>
      <w:caps/>
      <w:color w:val="auto"/>
      <w:sz w:val="24"/>
      <w:szCs w:val="20"/>
      <w:lang w:eastAsia="ar-SA"/>
    </w:rPr>
  </w:style>
  <w:style w:type="paragraph" w:customStyle="1" w:styleId="7DAFTARPUSTAKA">
    <w:name w:val="7 DAFTAR PUSTAKA"/>
    <w:basedOn w:val="Heading1"/>
    <w:qFormat/>
    <w:rsid w:val="005534AB"/>
    <w:pPr>
      <w:keepLines w:val="0"/>
      <w:suppressAutoHyphens/>
      <w:spacing w:before="200" w:after="160" w:line="240" w:lineRule="auto"/>
    </w:pPr>
    <w:rPr>
      <w:rFonts w:ascii="Times New Roman" w:hAnsi="Times New Roman"/>
      <w:b/>
      <w:caps/>
      <w:color w:val="auto"/>
      <w:sz w:val="24"/>
      <w:szCs w:val="20"/>
      <w:lang w:eastAsia="ar-SA"/>
    </w:rPr>
  </w:style>
  <w:style w:type="paragraph" w:customStyle="1" w:styleId="DAFTARPUSTAKA">
    <w:name w:val="DAFTAR PUSTAKA"/>
    <w:basedOn w:val="Normal"/>
    <w:qFormat/>
    <w:rsid w:val="00982A20"/>
    <w:pPr>
      <w:spacing w:after="120" w:line="240" w:lineRule="auto"/>
      <w:ind w:left="567" w:hanging="567"/>
      <w:jc w:val="both"/>
    </w:pPr>
    <w:rPr>
      <w:rFonts w:ascii="Palatino Linotype" w:eastAsia="Times New Roman" w:hAnsi="Palatino Linotype"/>
      <w:iCs/>
      <w:color w:val="000000"/>
      <w:sz w:val="20"/>
      <w:szCs w:val="24"/>
    </w:rPr>
  </w:style>
  <w:style w:type="paragraph" w:styleId="Header">
    <w:name w:val="header"/>
    <w:basedOn w:val="Normal"/>
    <w:link w:val="HeaderChar"/>
    <w:uiPriority w:val="99"/>
    <w:unhideWhenUsed/>
    <w:rsid w:val="005534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5534AB"/>
  </w:style>
  <w:style w:type="paragraph" w:styleId="Footer">
    <w:name w:val="footer"/>
    <w:basedOn w:val="Normal"/>
    <w:link w:val="FooterChar"/>
    <w:unhideWhenUsed/>
    <w:rsid w:val="005534AB"/>
    <w:pPr>
      <w:tabs>
        <w:tab w:val="center" w:pos="4680"/>
        <w:tab w:val="right" w:pos="9360"/>
      </w:tabs>
      <w:spacing w:after="0" w:line="240" w:lineRule="auto"/>
    </w:pPr>
  </w:style>
  <w:style w:type="character" w:customStyle="1" w:styleId="FooterChar">
    <w:name w:val="Footer Char"/>
    <w:basedOn w:val="DefaultParagraphFont"/>
    <w:link w:val="Footer"/>
    <w:rsid w:val="005534AB"/>
  </w:style>
  <w:style w:type="character" w:styleId="Hyperlink">
    <w:name w:val="Hyperlink"/>
    <w:unhideWhenUsed/>
    <w:rsid w:val="00CB6AEE"/>
    <w:rPr>
      <w:color w:val="0563C1"/>
      <w:u w:val="single"/>
    </w:rPr>
  </w:style>
  <w:style w:type="character" w:styleId="UnresolvedMention">
    <w:name w:val="Unresolved Mention"/>
    <w:uiPriority w:val="99"/>
    <w:semiHidden/>
    <w:unhideWhenUsed/>
    <w:rsid w:val="00CB6AEE"/>
    <w:rPr>
      <w:color w:val="605E5C"/>
      <w:shd w:val="clear" w:color="auto" w:fill="E1DFDD"/>
    </w:rPr>
  </w:style>
  <w:style w:type="paragraph" w:customStyle="1" w:styleId="6AbstractText">
    <w:name w:val="6 Abstract Text"/>
    <w:basedOn w:val="NormalWeb"/>
    <w:rsid w:val="00A43D58"/>
    <w:pPr>
      <w:spacing w:line="240" w:lineRule="auto"/>
      <w:jc w:val="both"/>
    </w:pPr>
    <w:rPr>
      <w:rFonts w:eastAsia="Times New Roman"/>
      <w:sz w:val="20"/>
      <w:lang w:val="en"/>
    </w:rPr>
  </w:style>
  <w:style w:type="paragraph" w:customStyle="1" w:styleId="11CC">
    <w:name w:val="11 CC"/>
    <w:basedOn w:val="Normal"/>
    <w:qFormat/>
    <w:rsid w:val="00982A20"/>
    <w:pPr>
      <w:spacing w:after="240" w:line="240" w:lineRule="auto"/>
      <w:ind w:left="1418"/>
    </w:pPr>
    <w:rPr>
      <w:rFonts w:ascii="Palatino Linotype" w:hAnsi="Palatino Linotype"/>
      <w:noProof/>
      <w:sz w:val="16"/>
    </w:rPr>
  </w:style>
  <w:style w:type="paragraph" w:styleId="NormalWeb">
    <w:name w:val="Normal (Web)"/>
    <w:basedOn w:val="Normal"/>
    <w:unhideWhenUsed/>
    <w:rsid w:val="00A43D58"/>
    <w:rPr>
      <w:rFonts w:ascii="Times New Roman" w:hAnsi="Times New Roman"/>
      <w:sz w:val="24"/>
      <w:szCs w:val="24"/>
    </w:rPr>
  </w:style>
  <w:style w:type="paragraph" w:styleId="BalloonText">
    <w:name w:val="Balloon Text"/>
    <w:basedOn w:val="Normal"/>
    <w:link w:val="BalloonTextChar"/>
    <w:uiPriority w:val="99"/>
    <w:semiHidden/>
    <w:unhideWhenUsed/>
    <w:rsid w:val="00BF1BD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F1BD0"/>
    <w:rPr>
      <w:rFonts w:ascii="Segoe UI" w:hAnsi="Segoe UI" w:cs="Segoe UI"/>
      <w:sz w:val="18"/>
      <w:szCs w:val="18"/>
      <w:lang w:val="en-US" w:eastAsia="en-US"/>
    </w:rPr>
  </w:style>
  <w:style w:type="paragraph" w:customStyle="1" w:styleId="3AuthorAffiliation">
    <w:name w:val="3 Author Affiliation"/>
    <w:next w:val="Normal"/>
    <w:rsid w:val="00BF1BD0"/>
    <w:pPr>
      <w:suppressAutoHyphens/>
    </w:pPr>
    <w:rPr>
      <w:rFonts w:ascii="Times New Roman" w:eastAsia="SimSun" w:hAnsi="Times New Roman"/>
      <w:noProof/>
      <w:sz w:val="18"/>
      <w:lang w:val="en-US" w:eastAsia="en-US"/>
    </w:rPr>
  </w:style>
  <w:style w:type="character" w:styleId="CommentReference">
    <w:name w:val="annotation reference"/>
    <w:uiPriority w:val="99"/>
    <w:semiHidden/>
    <w:unhideWhenUsed/>
    <w:rsid w:val="00940E53"/>
    <w:rPr>
      <w:sz w:val="16"/>
      <w:szCs w:val="16"/>
    </w:rPr>
  </w:style>
  <w:style w:type="paragraph" w:styleId="CommentText">
    <w:name w:val="annotation text"/>
    <w:basedOn w:val="Normal"/>
    <w:link w:val="CommentTextChar"/>
    <w:uiPriority w:val="99"/>
    <w:semiHidden/>
    <w:unhideWhenUsed/>
    <w:rsid w:val="00940E53"/>
    <w:rPr>
      <w:sz w:val="20"/>
      <w:szCs w:val="20"/>
    </w:rPr>
  </w:style>
  <w:style w:type="character" w:customStyle="1" w:styleId="CommentTextChar">
    <w:name w:val="Comment Text Char"/>
    <w:link w:val="CommentText"/>
    <w:uiPriority w:val="99"/>
    <w:semiHidden/>
    <w:rsid w:val="00940E53"/>
    <w:rPr>
      <w:lang w:val="en-US" w:eastAsia="en-US"/>
    </w:rPr>
  </w:style>
  <w:style w:type="paragraph" w:styleId="CommentSubject">
    <w:name w:val="annotation subject"/>
    <w:basedOn w:val="CommentText"/>
    <w:next w:val="CommentText"/>
    <w:link w:val="CommentSubjectChar"/>
    <w:uiPriority w:val="99"/>
    <w:semiHidden/>
    <w:unhideWhenUsed/>
    <w:rsid w:val="00940E53"/>
    <w:rPr>
      <w:b/>
      <w:bCs/>
    </w:rPr>
  </w:style>
  <w:style w:type="character" w:customStyle="1" w:styleId="CommentSubjectChar">
    <w:name w:val="Comment Subject Char"/>
    <w:link w:val="CommentSubject"/>
    <w:uiPriority w:val="99"/>
    <w:semiHidden/>
    <w:rsid w:val="00940E53"/>
    <w:rPr>
      <w:b/>
      <w:bCs/>
      <w:lang w:val="en-US" w:eastAsia="en-US"/>
    </w:rPr>
  </w:style>
  <w:style w:type="paragraph" w:styleId="BodyTextIndent2">
    <w:name w:val="Body Text Indent 2"/>
    <w:basedOn w:val="Normal"/>
    <w:link w:val="BodyTextIndent2Char"/>
    <w:uiPriority w:val="99"/>
    <w:semiHidden/>
    <w:unhideWhenUsed/>
    <w:rsid w:val="00A23237"/>
    <w:pPr>
      <w:spacing w:after="120" w:line="480" w:lineRule="auto"/>
      <w:ind w:left="283"/>
    </w:pPr>
  </w:style>
  <w:style w:type="character" w:customStyle="1" w:styleId="BodyTextIndent2Char">
    <w:name w:val="Body Text Indent 2 Char"/>
    <w:basedOn w:val="DefaultParagraphFont"/>
    <w:link w:val="BodyTextIndent2"/>
    <w:uiPriority w:val="99"/>
    <w:semiHidden/>
    <w:rsid w:val="00A23237"/>
    <w:rPr>
      <w:sz w:val="22"/>
      <w:szCs w:val="22"/>
      <w:lang w:val="en-US" w:eastAsia="en-US"/>
    </w:rPr>
  </w:style>
  <w:style w:type="character" w:styleId="FollowedHyperlink">
    <w:name w:val="FollowedHyperlink"/>
    <w:basedOn w:val="DefaultParagraphFont"/>
    <w:uiPriority w:val="99"/>
    <w:semiHidden/>
    <w:unhideWhenUsed/>
    <w:rsid w:val="00761246"/>
    <w:rPr>
      <w:color w:val="954F72" w:themeColor="followedHyperlink"/>
      <w:u w:val="single"/>
    </w:rPr>
  </w:style>
  <w:style w:type="paragraph" w:customStyle="1" w:styleId="Style1">
    <w:name w:val="Style1"/>
    <w:basedOn w:val="BODYPARAGRAP"/>
    <w:link w:val="Style1Char"/>
    <w:qFormat/>
    <w:rsid w:val="00761246"/>
    <w:pPr>
      <w:ind w:firstLine="567"/>
    </w:pPr>
    <w:rPr>
      <w:color w:val="4472C4" w:themeColor="accent1"/>
      <w:sz w:val="20"/>
      <w:szCs w:val="20"/>
      <w:lang w:val="en-AU"/>
    </w:rPr>
  </w:style>
  <w:style w:type="character" w:customStyle="1" w:styleId="BODYPARAGRAPChar">
    <w:name w:val="BODY PARAGRAP Char"/>
    <w:basedOn w:val="DefaultParagraphFont"/>
    <w:link w:val="BODYPARAGRAP"/>
    <w:rsid w:val="00761246"/>
    <w:rPr>
      <w:rFonts w:ascii="Palatino Linotype" w:eastAsia="Times New Roman" w:hAnsi="Palatino Linotype"/>
      <w:color w:val="000000"/>
      <w:sz w:val="22"/>
      <w:szCs w:val="24"/>
      <w:lang w:val="en-US" w:eastAsia="en-US"/>
    </w:rPr>
  </w:style>
  <w:style w:type="character" w:customStyle="1" w:styleId="Style1Char">
    <w:name w:val="Style1 Char"/>
    <w:basedOn w:val="BODYPARAGRAPChar"/>
    <w:link w:val="Style1"/>
    <w:rsid w:val="00761246"/>
    <w:rPr>
      <w:rFonts w:ascii="Palatino Linotype" w:eastAsia="Times New Roman" w:hAnsi="Palatino Linotype"/>
      <w:color w:val="4472C4" w:themeColor="accent1"/>
      <w:sz w:val="22"/>
      <w:szCs w:val="24"/>
      <w:lang w:val="en-AU" w:eastAsia="en-US"/>
    </w:rPr>
  </w:style>
  <w:style w:type="character" w:customStyle="1" w:styleId="Heading5Char">
    <w:name w:val="Heading 5 Char"/>
    <w:aliases w:val="inf_Heading5 Char"/>
    <w:basedOn w:val="DefaultParagraphFont"/>
    <w:link w:val="Heading5"/>
    <w:uiPriority w:val="9"/>
    <w:rsid w:val="001C5FC5"/>
    <w:rPr>
      <w:rFonts w:asciiTheme="majorHAnsi" w:eastAsiaTheme="majorEastAsia" w:hAnsiTheme="majorHAnsi" w:cstheme="majorBidi"/>
      <w:color w:val="2F5496" w:themeColor="accent1" w:themeShade="BF"/>
      <w:sz w:val="22"/>
      <w:szCs w:val="22"/>
      <w:lang w:val="en-US" w:eastAsia="en-US"/>
    </w:rPr>
  </w:style>
  <w:style w:type="character" w:customStyle="1" w:styleId="Heading2Char">
    <w:name w:val="Heading 2 Char"/>
    <w:aliases w:val="inf_Heading2 Char"/>
    <w:basedOn w:val="DefaultParagraphFont"/>
    <w:link w:val="Heading2"/>
    <w:uiPriority w:val="9"/>
    <w:rsid w:val="001C5FC5"/>
    <w:rPr>
      <w:rFonts w:ascii="Garamond" w:eastAsia="MS Mincho" w:hAnsi="Garamond"/>
      <w:i/>
      <w:iCs/>
      <w:lang w:val="en-US" w:eastAsia="en-US"/>
    </w:rPr>
  </w:style>
  <w:style w:type="character" w:customStyle="1" w:styleId="Heading3Char">
    <w:name w:val="Heading 3 Char"/>
    <w:aliases w:val="inf_Heading3 Char"/>
    <w:basedOn w:val="DefaultParagraphFont"/>
    <w:link w:val="Heading3"/>
    <w:rsid w:val="001C5FC5"/>
    <w:rPr>
      <w:rFonts w:ascii="Garamond" w:eastAsia="MS Mincho" w:hAnsi="Garamond"/>
      <w:i/>
      <w:iCs/>
      <w:lang w:val="en-US" w:eastAsia="en-US"/>
    </w:rPr>
  </w:style>
  <w:style w:type="character" w:customStyle="1" w:styleId="Heading4Char">
    <w:name w:val="Heading 4 Char"/>
    <w:aliases w:val="inf_Heading4 Char"/>
    <w:basedOn w:val="DefaultParagraphFont"/>
    <w:link w:val="Heading4"/>
    <w:uiPriority w:val="9"/>
    <w:rsid w:val="001C5FC5"/>
    <w:rPr>
      <w:rFonts w:ascii="Garamond" w:eastAsia="MS Mincho" w:hAnsi="Garamond"/>
      <w:i/>
      <w:iCs/>
      <w:lang w:val="en-US" w:eastAsia="en-US"/>
    </w:rPr>
  </w:style>
  <w:style w:type="character" w:customStyle="1" w:styleId="Heading6Char">
    <w:name w:val="Heading 6 Char"/>
    <w:basedOn w:val="DefaultParagraphFont"/>
    <w:link w:val="Heading6"/>
    <w:rsid w:val="001C5FC5"/>
    <w:rPr>
      <w:rFonts w:ascii="Times New Roman" w:eastAsia="Times New Roman" w:hAnsi="Times New Roman"/>
      <w:b/>
      <w:bCs/>
      <w:sz w:val="22"/>
      <w:szCs w:val="22"/>
      <w:lang w:val="en-US" w:eastAsia="en-US"/>
    </w:rPr>
  </w:style>
  <w:style w:type="character" w:customStyle="1" w:styleId="Heading7Char">
    <w:name w:val="Heading 7 Char"/>
    <w:basedOn w:val="DefaultParagraphFont"/>
    <w:link w:val="Heading7"/>
    <w:uiPriority w:val="9"/>
    <w:semiHidden/>
    <w:rsid w:val="001C5FC5"/>
    <w:rPr>
      <w:rFonts w:eastAsia="Times New Roman"/>
      <w:sz w:val="24"/>
      <w:szCs w:val="24"/>
      <w:lang w:val="en-US" w:eastAsia="en-US"/>
    </w:rPr>
  </w:style>
  <w:style w:type="character" w:customStyle="1" w:styleId="Heading8Char">
    <w:name w:val="Heading 8 Char"/>
    <w:basedOn w:val="DefaultParagraphFont"/>
    <w:link w:val="Heading8"/>
    <w:uiPriority w:val="9"/>
    <w:semiHidden/>
    <w:rsid w:val="001C5FC5"/>
    <w:rPr>
      <w:rFonts w:eastAsia="Times New Roman"/>
      <w:i/>
      <w:iCs/>
      <w:sz w:val="24"/>
      <w:szCs w:val="24"/>
      <w:lang w:val="en-US" w:eastAsia="en-US"/>
    </w:rPr>
  </w:style>
  <w:style w:type="character" w:customStyle="1" w:styleId="Heading9Char">
    <w:name w:val="Heading 9 Char"/>
    <w:basedOn w:val="DefaultParagraphFont"/>
    <w:link w:val="Heading9"/>
    <w:uiPriority w:val="9"/>
    <w:semiHidden/>
    <w:rsid w:val="001C5FC5"/>
    <w:rPr>
      <w:rFonts w:ascii="Calibri Light" w:eastAsia="Times New Roman" w:hAnsi="Calibri Light"/>
      <w:sz w:val="22"/>
      <w:szCs w:val="22"/>
      <w:lang w:val="en-US" w:eastAsia="en-US"/>
    </w:rPr>
  </w:style>
  <w:style w:type="character" w:customStyle="1" w:styleId="BodyTextChar">
    <w:name w:val="Body Text Char"/>
    <w:rsid w:val="001C5FC5"/>
    <w:rPr>
      <w:rFonts w:ascii="Times New Roman" w:eastAsia="MS Mincho" w:hAnsi="Times New Roman" w:cs="Times New Roman"/>
      <w:sz w:val="20"/>
      <w:szCs w:val="20"/>
    </w:rPr>
  </w:style>
  <w:style w:type="paragraph" w:customStyle="1" w:styleId="Heading">
    <w:name w:val="Heading"/>
    <w:basedOn w:val="Normal"/>
    <w:next w:val="BodyText"/>
    <w:rsid w:val="001C5FC5"/>
    <w:pPr>
      <w:keepNext/>
      <w:suppressAutoHyphens/>
      <w:spacing w:before="240" w:after="120" w:line="240" w:lineRule="auto"/>
      <w:jc w:val="center"/>
    </w:pPr>
    <w:rPr>
      <w:rFonts w:ascii="Liberation Sans" w:eastAsia="Droid Sans Fallback" w:hAnsi="Liberation Sans" w:cs="FreeSans"/>
      <w:sz w:val="28"/>
      <w:szCs w:val="28"/>
      <w:lang w:eastAsia="zh-CN"/>
    </w:rPr>
  </w:style>
  <w:style w:type="paragraph" w:styleId="BodyText">
    <w:name w:val="Body Text"/>
    <w:basedOn w:val="Normal"/>
    <w:link w:val="BodyTextChar1"/>
    <w:rsid w:val="001C5FC5"/>
    <w:pPr>
      <w:tabs>
        <w:tab w:val="left" w:pos="288"/>
      </w:tabs>
      <w:suppressAutoHyphens/>
      <w:spacing w:after="120" w:line="228" w:lineRule="auto"/>
      <w:ind w:firstLine="288"/>
      <w:jc w:val="both"/>
    </w:pPr>
    <w:rPr>
      <w:rFonts w:ascii="Garamond" w:eastAsia="MS Mincho" w:hAnsi="Garamond"/>
      <w:spacing w:val="-1"/>
      <w:sz w:val="20"/>
      <w:szCs w:val="20"/>
      <w:lang w:eastAsia="zh-CN"/>
    </w:rPr>
  </w:style>
  <w:style w:type="character" w:customStyle="1" w:styleId="BodyTextChar1">
    <w:name w:val="Body Text Char1"/>
    <w:basedOn w:val="DefaultParagraphFont"/>
    <w:link w:val="BodyText"/>
    <w:rsid w:val="001C5FC5"/>
    <w:rPr>
      <w:rFonts w:ascii="Garamond" w:eastAsia="MS Mincho" w:hAnsi="Garamond"/>
      <w:spacing w:val="-1"/>
      <w:lang w:val="en-US" w:eastAsia="zh-CN"/>
    </w:rPr>
  </w:style>
  <w:style w:type="paragraph" w:styleId="List">
    <w:name w:val="List"/>
    <w:basedOn w:val="BodyText"/>
    <w:rsid w:val="001C5FC5"/>
    <w:rPr>
      <w:rFonts w:cs="FreeSans"/>
    </w:rPr>
  </w:style>
  <w:style w:type="paragraph" w:styleId="Caption">
    <w:name w:val="caption"/>
    <w:basedOn w:val="Normal"/>
    <w:uiPriority w:val="35"/>
    <w:qFormat/>
    <w:rsid w:val="001C5FC5"/>
    <w:pPr>
      <w:suppressLineNumbers/>
      <w:suppressAutoHyphens/>
      <w:spacing w:before="120" w:after="120" w:line="240" w:lineRule="auto"/>
      <w:jc w:val="center"/>
    </w:pPr>
    <w:rPr>
      <w:rFonts w:ascii="Times New Roman" w:eastAsia="Times New Roman" w:hAnsi="Times New Roman" w:cs="FreeSans"/>
      <w:i/>
      <w:iCs/>
      <w:sz w:val="24"/>
      <w:szCs w:val="24"/>
      <w:lang w:eastAsia="zh-CN"/>
    </w:rPr>
  </w:style>
  <w:style w:type="paragraph" w:customStyle="1" w:styleId="Index">
    <w:name w:val="Index"/>
    <w:basedOn w:val="Normal"/>
    <w:rsid w:val="001C5FC5"/>
    <w:pPr>
      <w:suppressLineNumbers/>
      <w:suppressAutoHyphens/>
      <w:spacing w:after="0" w:line="240" w:lineRule="auto"/>
      <w:jc w:val="center"/>
    </w:pPr>
    <w:rPr>
      <w:rFonts w:ascii="Times New Roman" w:eastAsia="Times New Roman" w:hAnsi="Times New Roman" w:cs="FreeSans"/>
      <w:sz w:val="20"/>
      <w:szCs w:val="20"/>
      <w:lang w:eastAsia="zh-CN"/>
    </w:rPr>
  </w:style>
  <w:style w:type="paragraph" w:customStyle="1" w:styleId="infAbstract">
    <w:name w:val="inf_Abstract"/>
    <w:rsid w:val="001C5FC5"/>
    <w:pPr>
      <w:shd w:val="clear" w:color="auto" w:fill="DEEAF6"/>
      <w:suppressAutoHyphens/>
      <w:spacing w:after="200"/>
      <w:jc w:val="both"/>
    </w:pPr>
    <w:rPr>
      <w:rFonts w:ascii="Garamond" w:eastAsia="Times New Roman" w:hAnsi="Garamond"/>
      <w:bCs/>
      <w:sz w:val="18"/>
      <w:szCs w:val="18"/>
      <w:lang w:val="en-US" w:eastAsia="zh-CN"/>
    </w:rPr>
  </w:style>
  <w:style w:type="paragraph" w:customStyle="1" w:styleId="infAffiliation">
    <w:name w:val="inf_Affiliation"/>
    <w:rsid w:val="001C5FC5"/>
    <w:pPr>
      <w:suppressAutoHyphens/>
      <w:jc w:val="right"/>
    </w:pPr>
    <w:rPr>
      <w:rFonts w:ascii="Garamond" w:eastAsia="Times New Roman" w:hAnsi="Garamond"/>
      <w:lang w:val="en-US" w:eastAsia="zh-CN"/>
    </w:rPr>
  </w:style>
  <w:style w:type="paragraph" w:customStyle="1" w:styleId="infAuthor">
    <w:name w:val="inf_Author"/>
    <w:next w:val="infAffiliation"/>
    <w:rsid w:val="001C5FC5"/>
    <w:pPr>
      <w:suppressAutoHyphens/>
      <w:spacing w:before="120" w:after="40"/>
      <w:jc w:val="center"/>
    </w:pPr>
    <w:rPr>
      <w:rFonts w:ascii="Garamond" w:eastAsia="Times New Roman" w:hAnsi="Garamond"/>
      <w:b/>
      <w:sz w:val="22"/>
      <w:szCs w:val="22"/>
      <w:lang w:val="en-US" w:eastAsia="en-US"/>
    </w:rPr>
  </w:style>
  <w:style w:type="paragraph" w:customStyle="1" w:styleId="bulletlist">
    <w:name w:val="bullet list"/>
    <w:basedOn w:val="BodyText"/>
    <w:rsid w:val="001C5FC5"/>
    <w:pPr>
      <w:numPr>
        <w:numId w:val="8"/>
      </w:numPr>
      <w:ind w:left="576" w:hanging="288"/>
    </w:pPr>
  </w:style>
  <w:style w:type="paragraph" w:customStyle="1" w:styleId="infequation">
    <w:name w:val="inf_equation"/>
    <w:basedOn w:val="Normal"/>
    <w:rsid w:val="001C5FC5"/>
    <w:pPr>
      <w:tabs>
        <w:tab w:val="center" w:pos="2520"/>
        <w:tab w:val="right" w:pos="5040"/>
      </w:tabs>
      <w:suppressAutoHyphens/>
      <w:spacing w:before="120" w:after="180" w:line="216" w:lineRule="auto"/>
      <w:contextualSpacing/>
      <w:jc w:val="center"/>
    </w:pPr>
    <w:rPr>
      <w:rFonts w:ascii="Symbol" w:eastAsia="Times New Roman" w:hAnsi="Symbol" w:cs="Symbol"/>
      <w:sz w:val="20"/>
      <w:szCs w:val="20"/>
      <w:lang w:eastAsia="zh-CN"/>
    </w:rPr>
  </w:style>
  <w:style w:type="paragraph" w:customStyle="1" w:styleId="inffigureCaption">
    <w:name w:val="inf_figureCaption"/>
    <w:rsid w:val="001C5FC5"/>
    <w:pPr>
      <w:numPr>
        <w:numId w:val="14"/>
      </w:numPr>
      <w:tabs>
        <w:tab w:val="left" w:pos="288"/>
      </w:tabs>
      <w:suppressAutoHyphens/>
      <w:spacing w:before="80" w:after="200"/>
      <w:jc w:val="center"/>
    </w:pPr>
    <w:rPr>
      <w:rFonts w:ascii="Garamond" w:eastAsia="Times New Roman" w:hAnsi="Garamond"/>
      <w:b/>
      <w:sz w:val="16"/>
      <w:szCs w:val="16"/>
      <w:lang w:val="en-US" w:eastAsia="en-US"/>
    </w:rPr>
  </w:style>
  <w:style w:type="paragraph" w:customStyle="1" w:styleId="footnote">
    <w:name w:val="footnote"/>
    <w:rsid w:val="001C5FC5"/>
    <w:pPr>
      <w:numPr>
        <w:numId w:val="7"/>
      </w:numPr>
      <w:suppressAutoHyphens/>
      <w:spacing w:after="40"/>
    </w:pPr>
    <w:rPr>
      <w:rFonts w:ascii="Times New Roman" w:eastAsia="Times New Roman" w:hAnsi="Times New Roman"/>
      <w:sz w:val="16"/>
      <w:szCs w:val="16"/>
      <w:lang w:val="en-US" w:eastAsia="zh-CN"/>
    </w:rPr>
  </w:style>
  <w:style w:type="paragraph" w:customStyle="1" w:styleId="infkeyWords">
    <w:name w:val="inf_keyWords"/>
    <w:rsid w:val="001C5FC5"/>
    <w:pPr>
      <w:shd w:val="clear" w:color="auto" w:fill="DEEAF6"/>
      <w:suppressAutoHyphens/>
      <w:spacing w:after="120"/>
      <w:jc w:val="both"/>
    </w:pPr>
    <w:rPr>
      <w:rFonts w:ascii="Garamond" w:eastAsia="Times New Roman" w:hAnsi="Garamond"/>
      <w:bCs/>
      <w:iCs/>
      <w:sz w:val="18"/>
      <w:szCs w:val="18"/>
      <w:lang w:val="en-US" w:eastAsia="en-US"/>
    </w:rPr>
  </w:style>
  <w:style w:type="paragraph" w:customStyle="1" w:styleId="infsubTitle">
    <w:name w:val="inf_subTitle"/>
    <w:rsid w:val="001C5FC5"/>
    <w:pPr>
      <w:suppressAutoHyphens/>
      <w:spacing w:after="120"/>
      <w:jc w:val="right"/>
    </w:pPr>
    <w:rPr>
      <w:rFonts w:ascii="Garamond" w:eastAsia="Times New Roman" w:hAnsi="Garamond"/>
      <w:b/>
      <w:bCs/>
      <w:sz w:val="28"/>
      <w:szCs w:val="28"/>
      <w:lang w:val="en-US" w:eastAsia="en-US"/>
    </w:rPr>
  </w:style>
  <w:style w:type="paragraph" w:customStyle="1" w:styleId="infTitle">
    <w:name w:val="inf_Title"/>
    <w:rsid w:val="001C5FC5"/>
    <w:pPr>
      <w:suppressAutoHyphens/>
      <w:spacing w:after="120"/>
      <w:jc w:val="right"/>
    </w:pPr>
    <w:rPr>
      <w:rFonts w:ascii="Garamond" w:eastAsia="Times New Roman" w:hAnsi="Garamond"/>
      <w:b/>
      <w:bCs/>
      <w:sz w:val="44"/>
      <w:szCs w:val="48"/>
      <w:lang w:val="en-US" w:eastAsia="en-US"/>
    </w:rPr>
  </w:style>
  <w:style w:type="paragraph" w:customStyle="1" w:styleId="infbibliography">
    <w:name w:val="inf_bibliography"/>
    <w:rsid w:val="001C5FC5"/>
    <w:pPr>
      <w:numPr>
        <w:numId w:val="9"/>
      </w:numPr>
      <w:suppressAutoHyphens/>
      <w:spacing w:after="50" w:line="180" w:lineRule="exact"/>
      <w:jc w:val="both"/>
    </w:pPr>
    <w:rPr>
      <w:rFonts w:ascii="Garamond" w:eastAsia="Times New Roman" w:hAnsi="Garamond"/>
      <w:sz w:val="18"/>
      <w:szCs w:val="16"/>
      <w:lang w:val="en-US" w:eastAsia="en-US"/>
    </w:rPr>
  </w:style>
  <w:style w:type="paragraph" w:customStyle="1" w:styleId="sponsors">
    <w:name w:val="sponsors"/>
    <w:rsid w:val="001C5FC5"/>
    <w:pPr>
      <w:pBdr>
        <w:top w:val="single" w:sz="4" w:space="2" w:color="000000"/>
      </w:pBdr>
      <w:suppressAutoHyphens/>
      <w:ind w:firstLine="288"/>
    </w:pPr>
    <w:rPr>
      <w:rFonts w:ascii="Times New Roman" w:eastAsia="Times New Roman" w:hAnsi="Times New Roman"/>
      <w:sz w:val="16"/>
      <w:szCs w:val="16"/>
      <w:lang w:val="en-US" w:eastAsia="zh-CN"/>
    </w:rPr>
  </w:style>
  <w:style w:type="paragraph" w:customStyle="1" w:styleId="tablecolhead">
    <w:name w:val="table col head"/>
    <w:basedOn w:val="Normal"/>
    <w:rsid w:val="001C5FC5"/>
    <w:pPr>
      <w:suppressAutoHyphens/>
      <w:spacing w:after="0" w:line="240" w:lineRule="auto"/>
      <w:jc w:val="center"/>
    </w:pPr>
    <w:rPr>
      <w:rFonts w:ascii="Garamond" w:eastAsia="Times New Roman" w:hAnsi="Garamond"/>
      <w:b/>
      <w:bCs/>
      <w:sz w:val="16"/>
      <w:szCs w:val="16"/>
      <w:lang w:eastAsia="zh-CN"/>
    </w:rPr>
  </w:style>
  <w:style w:type="paragraph" w:customStyle="1" w:styleId="tablecolsubhead">
    <w:name w:val="table col subhead"/>
    <w:basedOn w:val="tablecolhead"/>
    <w:rsid w:val="001C5FC5"/>
    <w:rPr>
      <w:i/>
      <w:iCs/>
      <w:sz w:val="15"/>
      <w:szCs w:val="15"/>
    </w:rPr>
  </w:style>
  <w:style w:type="paragraph" w:customStyle="1" w:styleId="tablecopy">
    <w:name w:val="table copy"/>
    <w:rsid w:val="001C5FC5"/>
    <w:pPr>
      <w:suppressAutoHyphens/>
      <w:jc w:val="both"/>
    </w:pPr>
    <w:rPr>
      <w:rFonts w:ascii="Garamond" w:eastAsia="Times New Roman" w:hAnsi="Garamond"/>
      <w:sz w:val="16"/>
      <w:szCs w:val="16"/>
      <w:lang w:val="en-US" w:eastAsia="en-US"/>
    </w:rPr>
  </w:style>
  <w:style w:type="paragraph" w:customStyle="1" w:styleId="tablefootnote">
    <w:name w:val="table footnote"/>
    <w:rsid w:val="001C5FC5"/>
    <w:pPr>
      <w:numPr>
        <w:numId w:val="12"/>
      </w:numPr>
      <w:tabs>
        <w:tab w:val="left" w:pos="29"/>
      </w:tabs>
      <w:suppressAutoHyphens/>
      <w:spacing w:before="60" w:after="30"/>
      <w:ind w:left="360" w:firstLine="0"/>
      <w:jc w:val="right"/>
    </w:pPr>
    <w:rPr>
      <w:rFonts w:ascii="Garamond" w:eastAsia="MS Mincho" w:hAnsi="Garamond"/>
      <w:sz w:val="12"/>
      <w:szCs w:val="12"/>
      <w:lang w:val="en-US" w:eastAsia="zh-CN"/>
    </w:rPr>
  </w:style>
  <w:style w:type="paragraph" w:customStyle="1" w:styleId="InftableHead">
    <w:name w:val="Inf_tableHead"/>
    <w:rsid w:val="001C5FC5"/>
    <w:pPr>
      <w:keepNext/>
      <w:numPr>
        <w:numId w:val="13"/>
      </w:numPr>
      <w:suppressAutoHyphens/>
      <w:spacing w:before="240" w:after="120" w:line="216" w:lineRule="auto"/>
      <w:jc w:val="center"/>
    </w:pPr>
    <w:rPr>
      <w:rFonts w:ascii="Garamond" w:eastAsia="Times New Roman" w:hAnsi="Garamond"/>
      <w:sz w:val="16"/>
      <w:szCs w:val="16"/>
      <w:lang w:val="en-US" w:eastAsia="en-US"/>
    </w:rPr>
  </w:style>
  <w:style w:type="paragraph" w:customStyle="1" w:styleId="FrameContents">
    <w:name w:val="Frame Contents"/>
    <w:basedOn w:val="Normal"/>
    <w:rsid w:val="001C5FC5"/>
    <w:pPr>
      <w:suppressAutoHyphens/>
      <w:spacing w:after="0" w:line="240" w:lineRule="auto"/>
      <w:jc w:val="center"/>
    </w:pPr>
    <w:rPr>
      <w:rFonts w:ascii="Times New Roman" w:eastAsia="Times New Roman" w:hAnsi="Times New Roman"/>
      <w:sz w:val="20"/>
      <w:szCs w:val="20"/>
      <w:lang w:eastAsia="zh-CN"/>
    </w:rPr>
  </w:style>
  <w:style w:type="paragraph" w:customStyle="1" w:styleId="TableContents">
    <w:name w:val="Table Contents"/>
    <w:basedOn w:val="Normal"/>
    <w:rsid w:val="001C5FC5"/>
    <w:pPr>
      <w:suppressLineNumbers/>
      <w:suppressAutoHyphens/>
      <w:spacing w:after="0" w:line="240" w:lineRule="auto"/>
      <w:jc w:val="center"/>
    </w:pPr>
    <w:rPr>
      <w:rFonts w:ascii="Times New Roman" w:eastAsia="Times New Roman" w:hAnsi="Times New Roman"/>
      <w:sz w:val="20"/>
      <w:szCs w:val="20"/>
      <w:lang w:eastAsia="zh-CN"/>
    </w:rPr>
  </w:style>
  <w:style w:type="paragraph" w:customStyle="1" w:styleId="TableHeading">
    <w:name w:val="Table Heading"/>
    <w:basedOn w:val="TableContents"/>
    <w:rsid w:val="001C5FC5"/>
    <w:rPr>
      <w:b/>
      <w:bCs/>
    </w:rPr>
  </w:style>
  <w:style w:type="paragraph" w:customStyle="1" w:styleId="infbiblio2">
    <w:name w:val="inf_biblio_2"/>
    <w:basedOn w:val="infbibliography"/>
    <w:rsid w:val="001C5FC5"/>
    <w:pPr>
      <w:numPr>
        <w:numId w:val="0"/>
      </w:numPr>
      <w:ind w:left="288" w:hanging="288"/>
    </w:pPr>
  </w:style>
  <w:style w:type="paragraph" w:customStyle="1" w:styleId="inffigureFrame">
    <w:name w:val="inf_figureFrame"/>
    <w:basedOn w:val="BodyText"/>
    <w:qFormat/>
    <w:rsid w:val="001C5FC5"/>
    <w:pPr>
      <w:ind w:firstLine="0"/>
    </w:pPr>
  </w:style>
  <w:style w:type="paragraph" w:styleId="ListParagraph">
    <w:name w:val="List Paragraph"/>
    <w:aliases w:val="HEADING 2,Char Char2,List Paragraph2,Body of text,spasi 2 taiiii,Bulet1,Figure_name,Equipment,Numbered Indented Text,List Paragraph Char Char Char,List Paragraph Char Char,List_TIS,List Paragraph1,lp1,List Paragraph11,b1"/>
    <w:basedOn w:val="Normal"/>
    <w:link w:val="ListParagraphChar"/>
    <w:uiPriority w:val="34"/>
    <w:qFormat/>
    <w:rsid w:val="001C5FC5"/>
    <w:pPr>
      <w:spacing w:after="200" w:line="276" w:lineRule="auto"/>
      <w:ind w:left="720"/>
      <w:contextualSpacing/>
    </w:pPr>
    <w:rPr>
      <w:rFonts w:eastAsia="SimSun"/>
      <w:lang w:eastAsia="zh-CN"/>
    </w:rPr>
  </w:style>
  <w:style w:type="character" w:styleId="Strong">
    <w:name w:val="Strong"/>
    <w:uiPriority w:val="99"/>
    <w:qFormat/>
    <w:rsid w:val="001C5FC5"/>
    <w:rPr>
      <w:b/>
      <w:bCs/>
    </w:rPr>
  </w:style>
  <w:style w:type="paragraph" w:customStyle="1" w:styleId="Equation">
    <w:name w:val="Equation"/>
    <w:basedOn w:val="Normal"/>
    <w:rsid w:val="001C5FC5"/>
    <w:pPr>
      <w:tabs>
        <w:tab w:val="center" w:pos="4320"/>
        <w:tab w:val="right" w:pos="9242"/>
      </w:tabs>
      <w:spacing w:after="0" w:line="240" w:lineRule="auto"/>
      <w:jc w:val="center"/>
    </w:pPr>
    <w:rPr>
      <w:rFonts w:ascii="Times New Roman" w:eastAsia="Times New Roman" w:hAnsi="Times New Roman"/>
      <w:sz w:val="20"/>
      <w:szCs w:val="20"/>
    </w:rPr>
  </w:style>
  <w:style w:type="paragraph" w:customStyle="1" w:styleId="Text">
    <w:name w:val="Text"/>
    <w:basedOn w:val="Normal"/>
    <w:uiPriority w:val="99"/>
    <w:rsid w:val="001C5FC5"/>
    <w:pPr>
      <w:tabs>
        <w:tab w:val="right" w:pos="7200"/>
      </w:tabs>
      <w:spacing w:after="0" w:line="260" w:lineRule="exact"/>
      <w:jc w:val="both"/>
    </w:pPr>
    <w:rPr>
      <w:rFonts w:ascii="Times New Roman" w:eastAsia="MS Mincho" w:hAnsi="Times New Roman"/>
      <w:sz w:val="20"/>
      <w:szCs w:val="24"/>
    </w:rPr>
  </w:style>
  <w:style w:type="paragraph" w:customStyle="1" w:styleId="References">
    <w:name w:val="References"/>
    <w:basedOn w:val="Normal"/>
    <w:qFormat/>
    <w:rsid w:val="001C5FC5"/>
    <w:pPr>
      <w:numPr>
        <w:numId w:val="19"/>
      </w:numPr>
      <w:autoSpaceDE w:val="0"/>
      <w:autoSpaceDN w:val="0"/>
      <w:spacing w:after="0" w:line="240" w:lineRule="auto"/>
      <w:jc w:val="both"/>
    </w:pPr>
    <w:rPr>
      <w:rFonts w:ascii="Times New Roman" w:eastAsia="Times New Roman" w:hAnsi="Times New Roman"/>
      <w:sz w:val="16"/>
      <w:szCs w:val="16"/>
    </w:rPr>
  </w:style>
  <w:style w:type="character" w:styleId="Emphasis">
    <w:name w:val="Emphasis"/>
    <w:qFormat/>
    <w:rsid w:val="001C5FC5"/>
    <w:rPr>
      <w:i/>
      <w:iCs/>
    </w:rPr>
  </w:style>
  <w:style w:type="paragraph" w:styleId="HTMLPreformatted">
    <w:name w:val="HTML Preformatted"/>
    <w:basedOn w:val="Normal"/>
    <w:link w:val="HTMLPreformattedChar"/>
    <w:rsid w:val="001C5FC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rsid w:val="001C5FC5"/>
    <w:rPr>
      <w:rFonts w:ascii="Courier New" w:eastAsia="Times New Roman" w:hAnsi="Courier New" w:cs="Courier New"/>
      <w:lang w:val="en-US" w:eastAsia="en-US"/>
    </w:rPr>
  </w:style>
  <w:style w:type="paragraph" w:styleId="NoSpacing">
    <w:name w:val="No Spacing"/>
    <w:qFormat/>
    <w:rsid w:val="001C5FC5"/>
    <w:rPr>
      <w:sz w:val="22"/>
      <w:szCs w:val="22"/>
      <w:lang w:val="en-US" w:eastAsia="en-US"/>
    </w:rPr>
  </w:style>
  <w:style w:type="paragraph" w:customStyle="1" w:styleId="BodyTextBCREC">
    <w:name w:val="BodyText BCREC"/>
    <w:basedOn w:val="Normal"/>
    <w:link w:val="BodyTextBCRECChar"/>
    <w:qFormat/>
    <w:rsid w:val="001C5FC5"/>
    <w:pPr>
      <w:widowControl w:val="0"/>
      <w:autoSpaceDE w:val="0"/>
      <w:autoSpaceDN w:val="0"/>
      <w:adjustRightInd w:val="0"/>
      <w:spacing w:after="0" w:line="360" w:lineRule="auto"/>
      <w:ind w:firstLine="340"/>
      <w:jc w:val="both"/>
      <w:textAlignment w:val="baseline"/>
    </w:pPr>
    <w:rPr>
      <w:rFonts w:ascii="Times New Roman" w:eastAsia="BatangChe" w:hAnsi="Times New Roman"/>
      <w:sz w:val="24"/>
      <w:szCs w:val="20"/>
      <w:lang w:eastAsia="ko-KR"/>
    </w:rPr>
  </w:style>
  <w:style w:type="character" w:customStyle="1" w:styleId="BodyTextBCRECChar">
    <w:name w:val="BodyText BCREC Char"/>
    <w:link w:val="BodyTextBCREC"/>
    <w:rsid w:val="001C5FC5"/>
    <w:rPr>
      <w:rFonts w:ascii="Times New Roman" w:eastAsia="BatangChe" w:hAnsi="Times New Roman"/>
      <w:sz w:val="24"/>
      <w:lang w:val="en-US" w:eastAsia="ko-KR"/>
    </w:rPr>
  </w:style>
  <w:style w:type="character" w:customStyle="1" w:styleId="UnresolvedMention1">
    <w:name w:val="Unresolved Mention1"/>
    <w:uiPriority w:val="99"/>
    <w:semiHidden/>
    <w:unhideWhenUsed/>
    <w:rsid w:val="001C5FC5"/>
    <w:rPr>
      <w:color w:val="605E5C"/>
      <w:shd w:val="clear" w:color="auto" w:fill="E1DFDD"/>
    </w:rPr>
  </w:style>
  <w:style w:type="paragraph" w:customStyle="1" w:styleId="ContentICMAAE">
    <w:name w:val="Content ICMAAE"/>
    <w:basedOn w:val="Normal"/>
    <w:link w:val="ContentICMAAEChar"/>
    <w:qFormat/>
    <w:rsid w:val="001C5FC5"/>
    <w:pPr>
      <w:spacing w:after="120" w:line="240" w:lineRule="auto"/>
      <w:ind w:firstLine="270"/>
      <w:jc w:val="both"/>
    </w:pPr>
    <w:rPr>
      <w:rFonts w:ascii="Times New Roman" w:hAnsi="Times New Roman"/>
      <w:sz w:val="20"/>
      <w:szCs w:val="20"/>
    </w:rPr>
  </w:style>
  <w:style w:type="character" w:customStyle="1" w:styleId="ContentICMAAEChar">
    <w:name w:val="Content ICMAAE Char"/>
    <w:link w:val="ContentICMAAE"/>
    <w:rsid w:val="001C5FC5"/>
    <w:rPr>
      <w:rFonts w:ascii="Times New Roman" w:hAnsi="Times New Roman"/>
      <w:lang w:val="en-US" w:eastAsia="en-US"/>
    </w:rPr>
  </w:style>
  <w:style w:type="paragraph" w:customStyle="1" w:styleId="heading10">
    <w:name w:val="heading1"/>
    <w:basedOn w:val="Heading1"/>
    <w:next w:val="Normal"/>
    <w:rsid w:val="001C5FC5"/>
    <w:pPr>
      <w:keepLines w:val="0"/>
      <w:tabs>
        <w:tab w:val="num" w:pos="360"/>
      </w:tabs>
      <w:spacing w:after="240" w:line="240" w:lineRule="auto"/>
      <w:jc w:val="both"/>
    </w:pPr>
    <w:rPr>
      <w:rFonts w:ascii="Times New Roman" w:hAnsi="Times New Roman" w:cs="Arial"/>
      <w:b/>
      <w:bCs/>
      <w:color w:val="auto"/>
      <w:kern w:val="32"/>
      <w:sz w:val="28"/>
      <w:szCs w:val="28"/>
      <w:lang w:val="de-DE"/>
    </w:rPr>
  </w:style>
  <w:style w:type="paragraph" w:customStyle="1" w:styleId="TableCaption">
    <w:name w:val="Table Caption"/>
    <w:basedOn w:val="Normal"/>
    <w:rsid w:val="001C5FC5"/>
    <w:pPr>
      <w:suppressAutoHyphens/>
      <w:spacing w:after="0" w:line="240" w:lineRule="auto"/>
      <w:jc w:val="both"/>
    </w:pPr>
    <w:rPr>
      <w:rFonts w:ascii="Arial" w:eastAsia="Times New Roman" w:hAnsi="Arial"/>
      <w:sz w:val="16"/>
      <w:szCs w:val="24"/>
      <w:lang w:val="en-GB" w:eastAsia="ar-SA"/>
    </w:rPr>
  </w:style>
  <w:style w:type="character" w:customStyle="1" w:styleId="TitleChar1">
    <w:name w:val="Title Char1"/>
    <w:uiPriority w:val="10"/>
    <w:rsid w:val="001C5FC5"/>
    <w:rPr>
      <w:rFonts w:ascii="Calibri Light" w:eastAsia="Times New Roman" w:hAnsi="Calibri Light" w:cs="Times New Roman"/>
      <w:b/>
      <w:bCs/>
      <w:kern w:val="28"/>
      <w:sz w:val="32"/>
      <w:szCs w:val="32"/>
      <w:lang w:eastAsia="zh-CN"/>
    </w:rPr>
  </w:style>
  <w:style w:type="character" w:customStyle="1" w:styleId="ListParagraphChar">
    <w:name w:val="List Paragraph Char"/>
    <w:aliases w:val="HEADING 2 Char,Char Char2 Char,List Paragraph2 Char,Body of text Char,spasi 2 taiiii Char,Bulet1 Char,Figure_name Char,Equipment Char,Numbered Indented Text Char,List Paragraph Char Char Char Char,List Paragraph Char Char Char1"/>
    <w:link w:val="ListParagraph"/>
    <w:uiPriority w:val="34"/>
    <w:qFormat/>
    <w:rsid w:val="001C5FC5"/>
    <w:rPr>
      <w:rFonts w:eastAsia="SimSun"/>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93830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creativecommons.org/licenses/by/4.0/" TargetMode="External"/><Relationship Id="rId13" Type="http://schemas.openxmlformats.org/officeDocument/2006/relationships/chart" Target="charts/chart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www.mathtype.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jutif.if.unsoed.ac.id" TargetMode="Externa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https://jutif.if.unsoed.ac.id" TargetMode="External"/><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2" Type="http://schemas.openxmlformats.org/officeDocument/2006/relationships/hyperlink" Target="https://doi.org/10.52436/1.jutif.6.6.3540" TargetMode="External"/><Relationship Id="rId1" Type="http://schemas.openxmlformats.org/officeDocument/2006/relationships/hyperlink" Target="https://jutif.if.unsoed.ac.id"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ShantiSiburian\Desktop\pengujianku.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lineChart>
        <c:grouping val="standard"/>
        <c:varyColors val="0"/>
        <c:ser>
          <c:idx val="0"/>
          <c:order val="0"/>
          <c:tx>
            <c:strRef>
              <c:f>[pengujianku.xlsx]Sheet1!$J$4:$J$5</c:f>
              <c:strCache>
                <c:ptCount val="1"/>
                <c:pt idx="0">
                  <c:v>Fixed Time NQ</c:v>
                </c:pt>
              </c:strCache>
            </c:strRef>
          </c:tx>
          <c:spPr>
            <a:ln w="19050">
              <a:solidFill>
                <a:schemeClr val="tx1"/>
              </a:solidFill>
              <a:prstDash val="sysDot"/>
            </a:ln>
          </c:spPr>
          <c:marker>
            <c:symbol val="none"/>
          </c:marker>
          <c:val>
            <c:numRef>
              <c:f>[pengujianku.xlsx]Sheet1!$J$6:$J$29</c:f>
              <c:numCache>
                <c:formatCode>General</c:formatCode>
                <c:ptCount val="24"/>
                <c:pt idx="0">
                  <c:v>0</c:v>
                </c:pt>
                <c:pt idx="1">
                  <c:v>1</c:v>
                </c:pt>
                <c:pt idx="2">
                  <c:v>1</c:v>
                </c:pt>
                <c:pt idx="3">
                  <c:v>1</c:v>
                </c:pt>
                <c:pt idx="4">
                  <c:v>3</c:v>
                </c:pt>
                <c:pt idx="5">
                  <c:v>19</c:v>
                </c:pt>
                <c:pt idx="6">
                  <c:v>7</c:v>
                </c:pt>
                <c:pt idx="7">
                  <c:v>3</c:v>
                </c:pt>
                <c:pt idx="8">
                  <c:v>22</c:v>
                </c:pt>
                <c:pt idx="9">
                  <c:v>6</c:v>
                </c:pt>
                <c:pt idx="10">
                  <c:v>11</c:v>
                </c:pt>
                <c:pt idx="11">
                  <c:v>9</c:v>
                </c:pt>
                <c:pt idx="12">
                  <c:v>8</c:v>
                </c:pt>
                <c:pt idx="13">
                  <c:v>1</c:v>
                </c:pt>
                <c:pt idx="14">
                  <c:v>8</c:v>
                </c:pt>
                <c:pt idx="15">
                  <c:v>1</c:v>
                </c:pt>
                <c:pt idx="16">
                  <c:v>22</c:v>
                </c:pt>
                <c:pt idx="17">
                  <c:v>18</c:v>
                </c:pt>
                <c:pt idx="18">
                  <c:v>14</c:v>
                </c:pt>
                <c:pt idx="19">
                  <c:v>35</c:v>
                </c:pt>
                <c:pt idx="20">
                  <c:v>13</c:v>
                </c:pt>
                <c:pt idx="21">
                  <c:v>3</c:v>
                </c:pt>
                <c:pt idx="22">
                  <c:v>3</c:v>
                </c:pt>
                <c:pt idx="23">
                  <c:v>7</c:v>
                </c:pt>
              </c:numCache>
            </c:numRef>
          </c:val>
          <c:smooth val="0"/>
          <c:extLst>
            <c:ext xmlns:c16="http://schemas.microsoft.com/office/drawing/2014/chart" uri="{C3380CC4-5D6E-409C-BE32-E72D297353CC}">
              <c16:uniqueId val="{00000000-FC66-4215-8D8D-245E95850C16}"/>
            </c:ext>
          </c:extLst>
        </c:ser>
        <c:ser>
          <c:idx val="1"/>
          <c:order val="1"/>
          <c:tx>
            <c:strRef>
              <c:f>[pengujianku.xlsx]Sheet1!$K$4:$K$5</c:f>
              <c:strCache>
                <c:ptCount val="1"/>
                <c:pt idx="0">
                  <c:v>Fuzzy NQ</c:v>
                </c:pt>
              </c:strCache>
            </c:strRef>
          </c:tx>
          <c:spPr>
            <a:ln w="19050">
              <a:solidFill>
                <a:schemeClr val="tx1"/>
              </a:solidFill>
            </a:ln>
          </c:spPr>
          <c:marker>
            <c:symbol val="none"/>
          </c:marker>
          <c:val>
            <c:numRef>
              <c:f>[pengujianku.xlsx]Sheet1!$K$6:$K$29</c:f>
              <c:numCache>
                <c:formatCode>General</c:formatCode>
                <c:ptCount val="24"/>
                <c:pt idx="0">
                  <c:v>0</c:v>
                </c:pt>
                <c:pt idx="1">
                  <c:v>1</c:v>
                </c:pt>
                <c:pt idx="2">
                  <c:v>1</c:v>
                </c:pt>
                <c:pt idx="3">
                  <c:v>1</c:v>
                </c:pt>
                <c:pt idx="4">
                  <c:v>1</c:v>
                </c:pt>
                <c:pt idx="5">
                  <c:v>11</c:v>
                </c:pt>
                <c:pt idx="6">
                  <c:v>4</c:v>
                </c:pt>
                <c:pt idx="7">
                  <c:v>1</c:v>
                </c:pt>
                <c:pt idx="8">
                  <c:v>10</c:v>
                </c:pt>
                <c:pt idx="9">
                  <c:v>1</c:v>
                </c:pt>
                <c:pt idx="10">
                  <c:v>12</c:v>
                </c:pt>
                <c:pt idx="11">
                  <c:v>5</c:v>
                </c:pt>
                <c:pt idx="12">
                  <c:v>6</c:v>
                </c:pt>
                <c:pt idx="13">
                  <c:v>1</c:v>
                </c:pt>
                <c:pt idx="14">
                  <c:v>10</c:v>
                </c:pt>
                <c:pt idx="15">
                  <c:v>11</c:v>
                </c:pt>
                <c:pt idx="16">
                  <c:v>10</c:v>
                </c:pt>
                <c:pt idx="17">
                  <c:v>12</c:v>
                </c:pt>
                <c:pt idx="18">
                  <c:v>3</c:v>
                </c:pt>
                <c:pt idx="19">
                  <c:v>8</c:v>
                </c:pt>
                <c:pt idx="20">
                  <c:v>7</c:v>
                </c:pt>
                <c:pt idx="21">
                  <c:v>2</c:v>
                </c:pt>
              </c:numCache>
            </c:numRef>
          </c:val>
          <c:smooth val="0"/>
          <c:extLst>
            <c:ext xmlns:c16="http://schemas.microsoft.com/office/drawing/2014/chart" uri="{C3380CC4-5D6E-409C-BE32-E72D297353CC}">
              <c16:uniqueId val="{00000001-FC66-4215-8D8D-245E95850C16}"/>
            </c:ext>
          </c:extLst>
        </c:ser>
        <c:dLbls>
          <c:showLegendKey val="0"/>
          <c:showVal val="0"/>
          <c:showCatName val="0"/>
          <c:showSerName val="0"/>
          <c:showPercent val="0"/>
          <c:showBubbleSize val="0"/>
        </c:dLbls>
        <c:smooth val="0"/>
        <c:axId val="159982336"/>
        <c:axId val="159984256"/>
      </c:lineChart>
      <c:catAx>
        <c:axId val="159982336"/>
        <c:scaling>
          <c:orientation val="minMax"/>
        </c:scaling>
        <c:delete val="0"/>
        <c:axPos val="b"/>
        <c:title>
          <c:tx>
            <c:rich>
              <a:bodyPr/>
              <a:lstStyle/>
              <a:p>
                <a:pPr>
                  <a:defRPr/>
                </a:pPr>
                <a:r>
                  <a:rPr lang="en-US" sz="800">
                    <a:latin typeface="Times New Roman" panose="02020603050405020304" pitchFamily="18" charset="0"/>
                    <a:cs typeface="Times New Roman" panose="02020603050405020304" pitchFamily="18" charset="0"/>
                  </a:rPr>
                  <a:t>Data</a:t>
                </a:r>
              </a:p>
            </c:rich>
          </c:tx>
          <c:overlay val="0"/>
        </c:title>
        <c:majorTickMark val="none"/>
        <c:minorTickMark val="none"/>
        <c:tickLblPos val="nextTo"/>
        <c:crossAx val="159984256"/>
        <c:crosses val="autoZero"/>
        <c:auto val="1"/>
        <c:lblAlgn val="ctr"/>
        <c:lblOffset val="100"/>
        <c:noMultiLvlLbl val="0"/>
      </c:catAx>
      <c:valAx>
        <c:axId val="159984256"/>
        <c:scaling>
          <c:orientation val="minMax"/>
        </c:scaling>
        <c:delete val="0"/>
        <c:axPos val="l"/>
        <c:majorGridlines/>
        <c:title>
          <c:tx>
            <c:rich>
              <a:bodyPr/>
              <a:lstStyle/>
              <a:p>
                <a:pPr>
                  <a:defRPr/>
                </a:pPr>
                <a:r>
                  <a:rPr lang="en-US" sz="800">
                    <a:latin typeface="Times New Roman" panose="02020603050405020304" pitchFamily="18" charset="0"/>
                    <a:cs typeface="Times New Roman" panose="02020603050405020304" pitchFamily="18" charset="0"/>
                  </a:rPr>
                  <a:t>Accuracy</a:t>
                </a:r>
              </a:p>
            </c:rich>
          </c:tx>
          <c:overlay val="0"/>
        </c:title>
        <c:numFmt formatCode="General" sourceLinked="1"/>
        <c:majorTickMark val="none"/>
        <c:minorTickMark val="none"/>
        <c:tickLblPos val="nextTo"/>
        <c:spPr>
          <a:ln w="9525">
            <a:noFill/>
          </a:ln>
        </c:spPr>
        <c:txPr>
          <a:bodyPr/>
          <a:lstStyle/>
          <a:p>
            <a:pPr>
              <a:defRPr sz="1100">
                <a:latin typeface="Times New Roman" panose="02020603050405020304" pitchFamily="18" charset="0"/>
                <a:cs typeface="Times New Roman" panose="02020603050405020304" pitchFamily="18" charset="0"/>
              </a:defRPr>
            </a:pPr>
            <a:endParaRPr lang="en-US"/>
          </a:p>
        </c:txPr>
        <c:crossAx val="159982336"/>
        <c:crosses val="autoZero"/>
        <c:crossBetween val="between"/>
      </c:valAx>
    </c:plotArea>
    <c:legend>
      <c:legendPos val="b"/>
      <c:legendEntry>
        <c:idx val="0"/>
        <c:txPr>
          <a:bodyPr/>
          <a:lstStyle/>
          <a:p>
            <a:pPr>
              <a:defRPr sz="800" b="0" i="1" baseline="0"/>
            </a:pPr>
            <a:endParaRPr lang="en-US"/>
          </a:p>
        </c:txPr>
      </c:legendEntry>
      <c:legendEntry>
        <c:idx val="1"/>
        <c:txPr>
          <a:bodyPr/>
          <a:lstStyle/>
          <a:p>
            <a:pPr>
              <a:defRPr sz="800" b="0" i="1" baseline="0"/>
            </a:pPr>
            <a:endParaRPr lang="en-US"/>
          </a:p>
        </c:txPr>
      </c:legendEntry>
      <c:overlay val="0"/>
    </c:legend>
    <c:plotVisOnly val="1"/>
    <c:dispBlanksAs val="gap"/>
    <c:showDLblsOverMax val="0"/>
  </c:chart>
  <c:spPr>
    <a:ln>
      <a:noFill/>
    </a:ln>
  </c:sp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6AACFE-077D-4BD4-A943-6861876324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5575</Words>
  <Characters>31783</Characters>
  <Application>Microsoft Office Word</Application>
  <DocSecurity>0</DocSecurity>
  <Lines>264</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37284</CharactersWithSpaces>
  <SharedDoc>false</SharedDoc>
  <HLinks>
    <vt:vector size="6" baseType="variant">
      <vt:variant>
        <vt:i4>6488166</vt:i4>
      </vt:variant>
      <vt:variant>
        <vt:i4>0</vt:i4>
      </vt:variant>
      <vt:variant>
        <vt:i4>0</vt:i4>
      </vt:variant>
      <vt:variant>
        <vt:i4>5</vt:i4>
      </vt:variant>
      <vt:variant>
        <vt:lpwstr>http://creativecommons.org/licenses/by/4.0/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Eri Zuliarso</dc:creator>
  <cp:keywords/>
  <dc:description/>
  <cp:lastModifiedBy>Dr. Eri Zuliarso</cp:lastModifiedBy>
  <cp:revision>2</cp:revision>
  <dcterms:created xsi:type="dcterms:W3CDTF">2026-07-28T11:24:00Z</dcterms:created>
  <dcterms:modified xsi:type="dcterms:W3CDTF">2026-07-28T11:24:00Z</dcterms:modified>
</cp:coreProperties>
</file>